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47650" w14:textId="77777777" w:rsidR="006E73E6" w:rsidRDefault="006E73E6" w:rsidP="006E73E6">
      <w:pPr>
        <w:jc w:val="center"/>
        <w:rPr>
          <w:sz w:val="26"/>
          <w:szCs w:val="26"/>
        </w:rPr>
      </w:pPr>
      <w:r>
        <w:rPr>
          <w:sz w:val="26"/>
          <w:szCs w:val="26"/>
        </w:rPr>
        <w:t>TRƯỜNG ĐẠI HỌC MỞ THÀNH PHỐ HỒ CHÍ MINH</w:t>
      </w:r>
    </w:p>
    <w:p w14:paraId="15BB8626" w14:textId="77777777" w:rsidR="006E73E6" w:rsidRDefault="006E73E6" w:rsidP="006E73E6">
      <w:pPr>
        <w:spacing w:before="60" w:after="60"/>
        <w:jc w:val="center"/>
        <w:rPr>
          <w:b/>
          <w:sz w:val="26"/>
          <w:szCs w:val="26"/>
        </w:rPr>
      </w:pPr>
      <w:r>
        <w:rPr>
          <w:b/>
          <w:sz w:val="26"/>
          <w:szCs w:val="26"/>
        </w:rPr>
        <w:t>KHOA CÔNG NGHỆ THÔNG TIN</w:t>
      </w:r>
    </w:p>
    <w:p w14:paraId="5616244A" w14:textId="77777777" w:rsidR="006E73E6" w:rsidRDefault="006E73E6" w:rsidP="006E73E6">
      <w:pPr>
        <w:jc w:val="center"/>
        <w:rPr>
          <w:sz w:val="28"/>
        </w:rPr>
      </w:pPr>
      <w:r>
        <w:rPr>
          <w:sz w:val="28"/>
        </w:rPr>
        <w:t>---</w:t>
      </w:r>
      <w:r>
        <w:rPr>
          <w:sz w:val="28"/>
        </w:rPr>
        <w:sym w:font="Wingdings" w:char="F098"/>
      </w:r>
      <w:r>
        <w:rPr>
          <w:sz w:val="28"/>
        </w:rPr>
        <w:t xml:space="preserve"> </w:t>
      </w:r>
      <w:r>
        <w:rPr>
          <w:sz w:val="28"/>
        </w:rPr>
        <w:sym w:font="Wingdings" w:char="F026"/>
      </w:r>
      <w:r>
        <w:rPr>
          <w:sz w:val="28"/>
        </w:rPr>
        <w:t xml:space="preserve"> </w:t>
      </w:r>
      <w:r>
        <w:rPr>
          <w:sz w:val="28"/>
        </w:rPr>
        <w:sym w:font="Wingdings" w:char="F099"/>
      </w:r>
      <w:r>
        <w:rPr>
          <w:sz w:val="28"/>
        </w:rPr>
        <w:t>---</w:t>
      </w:r>
    </w:p>
    <w:p w14:paraId="2A7B0579" w14:textId="77777777" w:rsidR="006E73E6" w:rsidRDefault="006E73E6" w:rsidP="006E73E6">
      <w:pPr>
        <w:jc w:val="center"/>
        <w:rPr>
          <w:sz w:val="28"/>
        </w:rPr>
      </w:pPr>
    </w:p>
    <w:p w14:paraId="4C8DBD96" w14:textId="77777777" w:rsidR="006E73E6" w:rsidRDefault="006E73E6" w:rsidP="006E73E6">
      <w:pPr>
        <w:jc w:val="center"/>
        <w:rPr>
          <w:sz w:val="28"/>
        </w:rPr>
      </w:pPr>
    </w:p>
    <w:p w14:paraId="74AEFA08" w14:textId="77777777" w:rsidR="006E73E6" w:rsidRDefault="006E73E6" w:rsidP="006E73E6">
      <w:pPr>
        <w:jc w:val="center"/>
        <w:rPr>
          <w:sz w:val="28"/>
        </w:rPr>
      </w:pPr>
      <w:r>
        <w:rPr>
          <w:noProof/>
          <w:sz w:val="28"/>
          <w:lang w:eastAsia="ja-JP"/>
        </w:rPr>
        <w:drawing>
          <wp:inline distT="0" distB="0" distL="0" distR="0" wp14:anchorId="257481C1" wp14:editId="01A292C6">
            <wp:extent cx="1259205" cy="867410"/>
            <wp:effectExtent l="0" t="0" r="0" b="889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8" cstate="print"/>
                    <a:srcRect/>
                    <a:stretch>
                      <a:fillRect/>
                    </a:stretch>
                  </pic:blipFill>
                  <pic:spPr>
                    <a:xfrm>
                      <a:off x="0" y="0"/>
                      <a:ext cx="1259205" cy="867410"/>
                    </a:xfrm>
                    <a:prstGeom prst="rect">
                      <a:avLst/>
                    </a:prstGeom>
                  </pic:spPr>
                </pic:pic>
              </a:graphicData>
            </a:graphic>
          </wp:inline>
        </w:drawing>
      </w:r>
    </w:p>
    <w:p w14:paraId="77BAFD3D" w14:textId="77777777" w:rsidR="006E73E6" w:rsidRDefault="006E73E6" w:rsidP="006E73E6">
      <w:pPr>
        <w:jc w:val="center"/>
        <w:rPr>
          <w:sz w:val="28"/>
        </w:rPr>
      </w:pPr>
    </w:p>
    <w:p w14:paraId="5B920292" w14:textId="77777777" w:rsidR="006E73E6" w:rsidRDefault="006E73E6" w:rsidP="006E73E6">
      <w:pPr>
        <w:jc w:val="center"/>
        <w:rPr>
          <w:sz w:val="28"/>
        </w:rPr>
      </w:pPr>
    </w:p>
    <w:p w14:paraId="0B798D29" w14:textId="77777777" w:rsidR="006E73E6" w:rsidRDefault="006E73E6" w:rsidP="006E73E6">
      <w:pPr>
        <w:jc w:val="center"/>
        <w:rPr>
          <w:sz w:val="28"/>
        </w:rPr>
      </w:pPr>
    </w:p>
    <w:p w14:paraId="51290382" w14:textId="77777777" w:rsidR="006E73E6" w:rsidRDefault="006E73E6" w:rsidP="006E73E6">
      <w:pPr>
        <w:jc w:val="center"/>
        <w:rPr>
          <w:b/>
          <w:sz w:val="32"/>
          <w:szCs w:val="32"/>
        </w:rPr>
      </w:pPr>
      <w:r>
        <w:rPr>
          <w:b/>
          <w:sz w:val="32"/>
          <w:szCs w:val="32"/>
        </w:rPr>
        <w:t xml:space="preserve">BÀI TẬP MÔN HỌC </w:t>
      </w:r>
    </w:p>
    <w:p w14:paraId="2D78731C" w14:textId="11B3872B" w:rsidR="006E73E6" w:rsidRDefault="006E73E6" w:rsidP="006E73E6">
      <w:pPr>
        <w:jc w:val="center"/>
        <w:rPr>
          <w:b/>
          <w:sz w:val="32"/>
          <w:szCs w:val="32"/>
        </w:rPr>
      </w:pPr>
      <w:r>
        <w:rPr>
          <w:b/>
          <w:sz w:val="32"/>
          <w:szCs w:val="32"/>
        </w:rPr>
        <w:t>LẬP TRÌNH TRÊN THIẾT BỊ DI ĐỘNG</w:t>
      </w:r>
    </w:p>
    <w:p w14:paraId="00E4CDB2" w14:textId="77777777" w:rsidR="006E73E6" w:rsidRDefault="006E73E6" w:rsidP="006E73E6">
      <w:pPr>
        <w:jc w:val="center"/>
        <w:rPr>
          <w:b/>
          <w:sz w:val="28"/>
        </w:rPr>
      </w:pPr>
    </w:p>
    <w:p w14:paraId="64B3D4F1" w14:textId="77777777" w:rsidR="006E73E6" w:rsidRDefault="006E73E6" w:rsidP="006E73E6">
      <w:pPr>
        <w:jc w:val="center"/>
        <w:rPr>
          <w:b/>
          <w:sz w:val="28"/>
        </w:rPr>
      </w:pPr>
    </w:p>
    <w:p w14:paraId="61FD12FE" w14:textId="77777777" w:rsidR="006E73E6" w:rsidRDefault="006E73E6" w:rsidP="006E73E6">
      <w:pPr>
        <w:jc w:val="center"/>
        <w:rPr>
          <w:sz w:val="28"/>
        </w:rPr>
      </w:pPr>
    </w:p>
    <w:p w14:paraId="44CE7FBA" w14:textId="77777777" w:rsidR="006E73E6" w:rsidRDefault="006E73E6" w:rsidP="006E73E6">
      <w:pPr>
        <w:jc w:val="center"/>
        <w:rPr>
          <w:b/>
          <w:sz w:val="44"/>
          <w:szCs w:val="44"/>
        </w:rPr>
      </w:pPr>
      <w:r>
        <w:rPr>
          <w:b/>
          <w:sz w:val="44"/>
          <w:szCs w:val="44"/>
        </w:rPr>
        <w:t>Đề tài</w:t>
      </w:r>
    </w:p>
    <w:p w14:paraId="3EEC3DB2" w14:textId="5293EB81" w:rsidR="006E73E6" w:rsidRPr="006E73E6" w:rsidRDefault="006E73E6" w:rsidP="006E73E6">
      <w:pPr>
        <w:jc w:val="center"/>
        <w:rPr>
          <w:b/>
          <w:bCs/>
          <w:i/>
          <w:iCs/>
          <w:sz w:val="44"/>
          <w:szCs w:val="44"/>
        </w:rPr>
      </w:pPr>
      <w:r w:rsidRPr="006E73E6">
        <w:rPr>
          <w:b/>
          <w:bCs/>
          <w:i/>
          <w:iCs/>
          <w:color w:val="000000"/>
          <w:sz w:val="44"/>
          <w:szCs w:val="44"/>
        </w:rPr>
        <w:t>Tạo ứng dụng giới thiệu/ bán mỹ phẩm</w:t>
      </w:r>
    </w:p>
    <w:p w14:paraId="2B1B2B92" w14:textId="77777777" w:rsidR="006E73E6" w:rsidRDefault="006E73E6" w:rsidP="006E73E6">
      <w:pPr>
        <w:rPr>
          <w:sz w:val="32"/>
          <w:szCs w:val="32"/>
        </w:rPr>
      </w:pPr>
    </w:p>
    <w:p w14:paraId="16F54705" w14:textId="77777777" w:rsidR="006E73E6" w:rsidRDefault="006E73E6" w:rsidP="006E73E6">
      <w:pPr>
        <w:rPr>
          <w:b/>
          <w:sz w:val="32"/>
          <w:szCs w:val="32"/>
        </w:rPr>
      </w:pPr>
    </w:p>
    <w:p w14:paraId="072E6554" w14:textId="244C0BB4" w:rsidR="006E73E6" w:rsidRDefault="006E73E6" w:rsidP="0075535F">
      <w:pPr>
        <w:tabs>
          <w:tab w:val="left" w:pos="1170"/>
          <w:tab w:val="left" w:pos="4680"/>
        </w:tabs>
        <w:spacing w:after="60"/>
        <w:rPr>
          <w:b/>
          <w:sz w:val="32"/>
          <w:szCs w:val="32"/>
        </w:rPr>
      </w:pPr>
      <w:r>
        <w:rPr>
          <w:b/>
          <w:sz w:val="32"/>
          <w:szCs w:val="32"/>
        </w:rPr>
        <w:tab/>
        <w:t xml:space="preserve">Sinh viên thực hiện: </w:t>
      </w:r>
      <w:r>
        <w:rPr>
          <w:b/>
          <w:sz w:val="32"/>
          <w:szCs w:val="32"/>
        </w:rPr>
        <w:tab/>
        <w:t>Trương Ngọc Trúc Lâm</w:t>
      </w:r>
    </w:p>
    <w:p w14:paraId="3CF234FF" w14:textId="7B4AC488" w:rsidR="006A494E" w:rsidRDefault="006E73E6" w:rsidP="0075535F">
      <w:pPr>
        <w:tabs>
          <w:tab w:val="left" w:pos="1170"/>
          <w:tab w:val="left" w:pos="4680"/>
        </w:tabs>
        <w:spacing w:after="60"/>
        <w:rPr>
          <w:b/>
          <w:sz w:val="32"/>
          <w:szCs w:val="32"/>
        </w:rPr>
      </w:pPr>
      <w:r>
        <w:rPr>
          <w:b/>
          <w:sz w:val="32"/>
          <w:szCs w:val="32"/>
        </w:rPr>
        <w:tab/>
      </w:r>
      <w:r>
        <w:rPr>
          <w:b/>
          <w:sz w:val="32"/>
          <w:szCs w:val="32"/>
        </w:rPr>
        <w:tab/>
      </w:r>
      <w:r w:rsidR="006A494E">
        <w:rPr>
          <w:b/>
          <w:sz w:val="32"/>
          <w:szCs w:val="32"/>
        </w:rPr>
        <w:t>Lê Nguyễn Kim Ngân</w:t>
      </w:r>
    </w:p>
    <w:p w14:paraId="7E629B00" w14:textId="4E4FE002" w:rsidR="006A494E" w:rsidRDefault="006A494E" w:rsidP="0075535F">
      <w:pPr>
        <w:tabs>
          <w:tab w:val="left" w:pos="1170"/>
          <w:tab w:val="left" w:pos="4680"/>
        </w:tabs>
        <w:spacing w:after="60"/>
        <w:rPr>
          <w:b/>
          <w:sz w:val="32"/>
          <w:szCs w:val="32"/>
        </w:rPr>
      </w:pPr>
      <w:r>
        <w:rPr>
          <w:b/>
          <w:sz w:val="32"/>
          <w:szCs w:val="32"/>
        </w:rPr>
        <w:tab/>
      </w:r>
      <w:r>
        <w:rPr>
          <w:b/>
          <w:sz w:val="32"/>
          <w:szCs w:val="32"/>
        </w:rPr>
        <w:tab/>
        <w:t>Hồ Thị Mỹ Duyên</w:t>
      </w:r>
    </w:p>
    <w:p w14:paraId="19F20C87" w14:textId="78579612" w:rsidR="006E73E6" w:rsidRDefault="006A494E" w:rsidP="0075535F">
      <w:pPr>
        <w:tabs>
          <w:tab w:val="left" w:pos="1170"/>
          <w:tab w:val="left" w:pos="4680"/>
        </w:tabs>
        <w:spacing w:after="60"/>
        <w:rPr>
          <w:b/>
          <w:sz w:val="32"/>
          <w:szCs w:val="32"/>
        </w:rPr>
      </w:pPr>
      <w:r>
        <w:rPr>
          <w:b/>
          <w:sz w:val="32"/>
          <w:szCs w:val="32"/>
        </w:rPr>
        <w:tab/>
      </w:r>
      <w:r>
        <w:rPr>
          <w:b/>
          <w:sz w:val="32"/>
          <w:szCs w:val="32"/>
        </w:rPr>
        <w:tab/>
      </w:r>
      <w:r w:rsidR="006E73E6">
        <w:rPr>
          <w:b/>
          <w:sz w:val="32"/>
          <w:szCs w:val="32"/>
        </w:rPr>
        <w:t>Chế Quang Tùng</w:t>
      </w:r>
    </w:p>
    <w:p w14:paraId="53252CEB" w14:textId="7061A4F8" w:rsidR="006A494E" w:rsidRDefault="006A494E" w:rsidP="0075535F">
      <w:pPr>
        <w:tabs>
          <w:tab w:val="left" w:pos="1170"/>
          <w:tab w:val="left" w:pos="4680"/>
        </w:tabs>
        <w:spacing w:after="60"/>
        <w:rPr>
          <w:b/>
          <w:sz w:val="32"/>
          <w:szCs w:val="32"/>
        </w:rPr>
      </w:pPr>
      <w:r>
        <w:rPr>
          <w:b/>
          <w:sz w:val="32"/>
          <w:szCs w:val="32"/>
        </w:rPr>
        <w:tab/>
      </w:r>
      <w:r>
        <w:rPr>
          <w:b/>
          <w:sz w:val="32"/>
          <w:szCs w:val="32"/>
        </w:rPr>
        <w:tab/>
        <w:t>Ngô Hồng Thịnh</w:t>
      </w:r>
    </w:p>
    <w:p w14:paraId="14CB0D45" w14:textId="37A2E300" w:rsidR="006E73E6" w:rsidRDefault="006E73E6" w:rsidP="0075535F">
      <w:pPr>
        <w:tabs>
          <w:tab w:val="left" w:pos="1170"/>
          <w:tab w:val="left" w:pos="4680"/>
        </w:tabs>
        <w:spacing w:after="60"/>
        <w:rPr>
          <w:b/>
          <w:sz w:val="32"/>
          <w:szCs w:val="32"/>
        </w:rPr>
      </w:pPr>
      <w:r>
        <w:rPr>
          <w:b/>
          <w:sz w:val="32"/>
          <w:szCs w:val="32"/>
        </w:rPr>
        <w:tab/>
      </w:r>
      <w:r>
        <w:rPr>
          <w:b/>
          <w:sz w:val="32"/>
          <w:szCs w:val="32"/>
        </w:rPr>
        <w:tab/>
        <w:t>Hà Mỹ Duyên</w:t>
      </w:r>
    </w:p>
    <w:p w14:paraId="60FEEEB8" w14:textId="77777777" w:rsidR="006E73E6" w:rsidRDefault="006E73E6" w:rsidP="0075535F">
      <w:pPr>
        <w:tabs>
          <w:tab w:val="left" w:pos="1170"/>
          <w:tab w:val="left" w:pos="4680"/>
        </w:tabs>
        <w:spacing w:before="120"/>
        <w:rPr>
          <w:b/>
          <w:sz w:val="32"/>
          <w:szCs w:val="32"/>
        </w:rPr>
      </w:pPr>
      <w:r>
        <w:rPr>
          <w:b/>
          <w:sz w:val="32"/>
          <w:szCs w:val="32"/>
        </w:rPr>
        <w:tab/>
        <w:t>Lớp:</w:t>
      </w:r>
      <w:r>
        <w:rPr>
          <w:b/>
          <w:sz w:val="32"/>
          <w:szCs w:val="32"/>
        </w:rPr>
        <w:tab/>
        <w:t>DH18CS01</w:t>
      </w:r>
    </w:p>
    <w:p w14:paraId="2F18E216" w14:textId="743EB057" w:rsidR="006E73E6" w:rsidRDefault="006E73E6" w:rsidP="0075535F">
      <w:pPr>
        <w:tabs>
          <w:tab w:val="left" w:pos="1170"/>
          <w:tab w:val="left" w:pos="4680"/>
        </w:tabs>
        <w:spacing w:before="120"/>
        <w:rPr>
          <w:b/>
          <w:sz w:val="32"/>
          <w:szCs w:val="32"/>
        </w:rPr>
      </w:pPr>
      <w:r>
        <w:rPr>
          <w:b/>
          <w:sz w:val="32"/>
          <w:szCs w:val="32"/>
        </w:rPr>
        <w:tab/>
        <w:t xml:space="preserve">Giảng viên hướng dẫn: </w:t>
      </w:r>
      <w:r>
        <w:rPr>
          <w:b/>
          <w:sz w:val="32"/>
          <w:szCs w:val="32"/>
        </w:rPr>
        <w:tab/>
        <w:t>Lê Ngọc Hiếu</w:t>
      </w:r>
    </w:p>
    <w:p w14:paraId="68A62647" w14:textId="77777777" w:rsidR="006E73E6" w:rsidRDefault="006E73E6" w:rsidP="006E73E6">
      <w:pPr>
        <w:jc w:val="center"/>
        <w:rPr>
          <w:b/>
          <w:sz w:val="28"/>
        </w:rPr>
      </w:pPr>
    </w:p>
    <w:p w14:paraId="229CDF66" w14:textId="77777777" w:rsidR="006E73E6" w:rsidRDefault="006E73E6" w:rsidP="0075535F">
      <w:pPr>
        <w:rPr>
          <w:sz w:val="32"/>
          <w:szCs w:val="32"/>
        </w:rPr>
      </w:pPr>
    </w:p>
    <w:p w14:paraId="77330D9D" w14:textId="77777777" w:rsidR="006E73E6" w:rsidRDefault="006E73E6" w:rsidP="006E73E6">
      <w:pPr>
        <w:jc w:val="center"/>
        <w:rPr>
          <w:sz w:val="32"/>
          <w:szCs w:val="32"/>
        </w:rPr>
      </w:pPr>
    </w:p>
    <w:p w14:paraId="5DB45A40" w14:textId="77777777" w:rsidR="006E73E6" w:rsidRDefault="006E73E6" w:rsidP="006E73E6">
      <w:pPr>
        <w:rPr>
          <w:sz w:val="32"/>
          <w:szCs w:val="32"/>
        </w:rPr>
      </w:pPr>
    </w:p>
    <w:p w14:paraId="742D6EE8" w14:textId="4A620F35" w:rsidR="0075535F" w:rsidRPr="00077673" w:rsidRDefault="006E73E6" w:rsidP="00077673">
      <w:pPr>
        <w:ind w:left="2160" w:firstLine="1170"/>
        <w:rPr>
          <w:b/>
          <w:sz w:val="28"/>
          <w:szCs w:val="26"/>
        </w:rPr>
      </w:pPr>
      <w:r>
        <w:rPr>
          <w:b/>
          <w:sz w:val="28"/>
          <w:szCs w:val="26"/>
        </w:rPr>
        <w:t xml:space="preserve">Tháng </w:t>
      </w:r>
      <w:r w:rsidR="0075535F">
        <w:rPr>
          <w:b/>
          <w:sz w:val="28"/>
          <w:szCs w:val="26"/>
        </w:rPr>
        <w:t>5</w:t>
      </w:r>
      <w:r>
        <w:rPr>
          <w:b/>
          <w:sz w:val="28"/>
          <w:szCs w:val="26"/>
        </w:rPr>
        <w:t xml:space="preserve"> năm 202</w:t>
      </w:r>
      <w:r w:rsidR="0075535F">
        <w:rPr>
          <w:rFonts w:ascii="Cambria" w:hAnsi="Cambria"/>
          <w:b/>
          <w:sz w:val="28"/>
          <w:szCs w:val="28"/>
        </w:rPr>
        <w:tab/>
      </w:r>
    </w:p>
    <w:p w14:paraId="0E04B64A" w14:textId="77777777" w:rsidR="0075535F" w:rsidRDefault="0075535F" w:rsidP="0075535F">
      <w:pPr>
        <w:tabs>
          <w:tab w:val="left" w:pos="7118"/>
        </w:tabs>
        <w:spacing w:after="200" w:line="276" w:lineRule="auto"/>
        <w:rPr>
          <w:b/>
          <w:sz w:val="40"/>
          <w:szCs w:val="40"/>
        </w:rPr>
      </w:pPr>
      <w:r>
        <w:rPr>
          <w:sz w:val="40"/>
          <w:szCs w:val="40"/>
        </w:rPr>
        <w:br w:type="page"/>
      </w:r>
      <w:r>
        <w:rPr>
          <w:b/>
          <w:sz w:val="40"/>
          <w:szCs w:val="40"/>
        </w:rPr>
        <w:lastRenderedPageBreak/>
        <w:tab/>
      </w:r>
    </w:p>
    <w:p w14:paraId="65D20009" w14:textId="77777777" w:rsidR="0075535F" w:rsidRDefault="0075535F" w:rsidP="0075535F">
      <w:pPr>
        <w:pStyle w:val="Heading1"/>
        <w:spacing w:before="240" w:after="240"/>
        <w:rPr>
          <w:rFonts w:ascii="Times New Roman" w:hAnsi="Times New Roman"/>
          <w:sz w:val="40"/>
          <w:szCs w:val="40"/>
        </w:rPr>
      </w:pPr>
      <w:bookmarkStart w:id="0" w:name="_Toc14692274"/>
      <w:r>
        <w:rPr>
          <w:rFonts w:ascii="Times New Roman" w:hAnsi="Times New Roman"/>
          <w:sz w:val="40"/>
          <w:szCs w:val="40"/>
        </w:rPr>
        <w:t>Chương 1: Tổng quan về đề tài</w:t>
      </w:r>
      <w:bookmarkEnd w:id="0"/>
    </w:p>
    <w:p w14:paraId="44583A3A" w14:textId="35385C70" w:rsidR="0075535F" w:rsidRDefault="0075535F" w:rsidP="0075535F">
      <w:pPr>
        <w:pStyle w:val="ListParagraph"/>
        <w:numPr>
          <w:ilvl w:val="0"/>
          <w:numId w:val="1"/>
        </w:numPr>
        <w:spacing w:before="120" w:after="120" w:line="360" w:lineRule="auto"/>
        <w:contextualSpacing w:val="0"/>
        <w:outlineLvl w:val="1"/>
        <w:rPr>
          <w:b/>
          <w:bCs/>
          <w:sz w:val="28"/>
          <w:szCs w:val="28"/>
        </w:rPr>
      </w:pPr>
      <w:bookmarkStart w:id="1" w:name="_Toc14692276"/>
      <w:r>
        <w:rPr>
          <w:b/>
          <w:bCs/>
          <w:sz w:val="28"/>
          <w:szCs w:val="28"/>
        </w:rPr>
        <w:t>Tóm tắt nhu cầu cần có về</w:t>
      </w:r>
      <w:bookmarkEnd w:id="1"/>
      <w:r>
        <w:rPr>
          <w:b/>
          <w:bCs/>
          <w:sz w:val="28"/>
          <w:szCs w:val="28"/>
        </w:rPr>
        <w:t xml:space="preserve"> </w:t>
      </w:r>
      <w:r w:rsidR="00E05B35">
        <w:rPr>
          <w:b/>
          <w:bCs/>
          <w:sz w:val="28"/>
          <w:szCs w:val="28"/>
        </w:rPr>
        <w:t>ứng dụng giới thiệu/ bán mỹ phẩm</w:t>
      </w:r>
      <w:r>
        <w:rPr>
          <w:b/>
          <w:bCs/>
          <w:sz w:val="28"/>
          <w:szCs w:val="28"/>
        </w:rPr>
        <w:t>:</w:t>
      </w:r>
    </w:p>
    <w:p w14:paraId="0E545360" w14:textId="1133966C" w:rsidR="001305E9" w:rsidRDefault="0075535F" w:rsidP="001305E9">
      <w:pPr>
        <w:tabs>
          <w:tab w:val="left" w:pos="480"/>
          <w:tab w:val="left" w:pos="720"/>
        </w:tabs>
        <w:spacing w:after="200" w:line="276" w:lineRule="auto"/>
        <w:ind w:left="369" w:hangingChars="142" w:hanging="369"/>
        <w:jc w:val="both"/>
        <w:rPr>
          <w:color w:val="000000" w:themeColor="text1"/>
          <w:sz w:val="26"/>
          <w:szCs w:val="26"/>
        </w:rPr>
      </w:pPr>
      <w:r>
        <w:rPr>
          <w:bCs/>
          <w:sz w:val="26"/>
          <w:szCs w:val="26"/>
        </w:rPr>
        <w:tab/>
      </w:r>
      <w:r w:rsidR="0046543E" w:rsidRPr="0046543E">
        <w:rPr>
          <w:color w:val="000000" w:themeColor="text1"/>
          <w:sz w:val="26"/>
          <w:szCs w:val="26"/>
        </w:rPr>
        <w:t xml:space="preserve">“Đẹp, đẹp nữa, đẹp mãi” luôn là tuyên ngôn sống của các chị em và nhu cầu làm đẹp của chị em là không bao giờ có thể xóa nhòa. </w:t>
      </w:r>
      <w:r w:rsidR="001305E9">
        <w:rPr>
          <w:color w:val="000000" w:themeColor="text1"/>
          <w:sz w:val="26"/>
          <w:szCs w:val="26"/>
        </w:rPr>
        <w:t xml:space="preserve">Các cửa hàng hay shop mỹ phẩm đã dần trở nên quen thuộc với người tiêu dùng. Việc ứng dụng công nghệ để quảng bá sản phẩm hay bán hàng online ngày càng trở nên phổ biến. Chính vì vậy, ứng dụng giới thiệu/ bán mỹ phẩm để hỗ trợ bán hàng là cần thiết và không thể thiếu đối với các shop, cửa hàng hay doanh nghiệp kinh doanh loại sản phẩm này. </w:t>
      </w:r>
    </w:p>
    <w:p w14:paraId="36D5A579" w14:textId="6FAB010D" w:rsidR="0075535F" w:rsidRPr="001305E9" w:rsidRDefault="0075535F" w:rsidP="001305E9">
      <w:pPr>
        <w:pStyle w:val="ListParagraph"/>
        <w:numPr>
          <w:ilvl w:val="0"/>
          <w:numId w:val="1"/>
        </w:numPr>
        <w:tabs>
          <w:tab w:val="left" w:pos="480"/>
          <w:tab w:val="left" w:pos="720"/>
        </w:tabs>
        <w:spacing w:after="200" w:line="276" w:lineRule="auto"/>
        <w:jc w:val="both"/>
        <w:rPr>
          <w:b/>
          <w:sz w:val="26"/>
          <w:szCs w:val="26"/>
        </w:rPr>
      </w:pPr>
      <w:r w:rsidRPr="001305E9">
        <w:rPr>
          <w:b/>
          <w:sz w:val="28"/>
          <w:szCs w:val="28"/>
        </w:rPr>
        <w:t xml:space="preserve">Giới thiệu </w:t>
      </w:r>
      <w:r w:rsidR="00E05B35" w:rsidRPr="001305E9">
        <w:rPr>
          <w:b/>
          <w:sz w:val="28"/>
          <w:szCs w:val="28"/>
        </w:rPr>
        <w:t>Android Studio</w:t>
      </w:r>
      <w:r w:rsidRPr="001305E9">
        <w:rPr>
          <w:b/>
          <w:sz w:val="28"/>
          <w:szCs w:val="28"/>
        </w:rPr>
        <w:t>:</w:t>
      </w:r>
    </w:p>
    <w:p w14:paraId="57FFDB2F" w14:textId="7BE96831" w:rsidR="00F57FCD" w:rsidRDefault="00810CF8" w:rsidP="00F57FCD">
      <w:pPr>
        <w:tabs>
          <w:tab w:val="left" w:pos="480"/>
          <w:tab w:val="left" w:pos="720"/>
        </w:tabs>
        <w:spacing w:before="120" w:after="200" w:line="276" w:lineRule="auto"/>
        <w:ind w:left="360"/>
        <w:jc w:val="both"/>
        <w:rPr>
          <w:bCs/>
          <w:sz w:val="26"/>
          <w:szCs w:val="26"/>
        </w:rPr>
      </w:pPr>
      <w:r w:rsidRPr="00F57FCD">
        <w:rPr>
          <w:bCs/>
          <w:sz w:val="26"/>
          <w:szCs w:val="26"/>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w:t>
      </w:r>
      <w:r w:rsidR="00F57FCD">
        <w:rPr>
          <w:bCs/>
          <w:sz w:val="26"/>
          <w:szCs w:val="26"/>
        </w:rPr>
        <w:t xml:space="preserve"> </w:t>
      </w:r>
      <w:r w:rsidRPr="00F57FCD">
        <w:rPr>
          <w:bCs/>
          <w:sz w:val="26"/>
          <w:szCs w:val="26"/>
        </w:rPr>
        <w:t>các công cụ như Eclipse IDE, một IDE Java chung cũng hỗ trợ nhiều ngôn ngữ lập trình khác.</w:t>
      </w:r>
      <w:r w:rsidR="00F57FCD">
        <w:rPr>
          <w:bCs/>
          <w:sz w:val="26"/>
          <w:szCs w:val="26"/>
        </w:rPr>
        <w:t xml:space="preserve"> </w:t>
      </w:r>
      <w:r w:rsidRPr="00F57FCD">
        <w:rPr>
          <w:bCs/>
          <w:sz w:val="26"/>
          <w:szCs w:val="26"/>
        </w:rPr>
        <w:t>Có nhiều công cụ để phát triển Android nhưng đến nay công cụ chính thứcvà mạnh mẽ nhất là Android Studio. Đây là IDE (Môi trường phát triển tích hợp)</w:t>
      </w:r>
      <w:r w:rsidR="00F57FCD">
        <w:rPr>
          <w:bCs/>
          <w:sz w:val="26"/>
          <w:szCs w:val="26"/>
        </w:rPr>
        <w:t xml:space="preserve"> </w:t>
      </w:r>
      <w:r w:rsidRPr="00F57FCD">
        <w:rPr>
          <w:bCs/>
          <w:sz w:val="26"/>
          <w:szCs w:val="26"/>
        </w:rPr>
        <w:t>chính thức cho nền tảng Android, được phát triển bởi Google và được sử dụng để</w:t>
      </w:r>
      <w:r w:rsidR="00F57FCD">
        <w:rPr>
          <w:bCs/>
          <w:sz w:val="26"/>
          <w:szCs w:val="26"/>
        </w:rPr>
        <w:t xml:space="preserve"> </w:t>
      </w:r>
      <w:r w:rsidRPr="00F57FCD">
        <w:rPr>
          <w:bCs/>
          <w:sz w:val="26"/>
          <w:szCs w:val="26"/>
        </w:rPr>
        <w:t>tạo phần lớn các ứng dụng mà bạn có thể sử dụng hàng ngày.</w:t>
      </w:r>
    </w:p>
    <w:p w14:paraId="1F86AA0A" w14:textId="6A9101D3" w:rsidR="0075535F" w:rsidRPr="00F57FCD" w:rsidRDefault="0075535F" w:rsidP="00F57FCD">
      <w:pPr>
        <w:pStyle w:val="ListParagraph"/>
        <w:numPr>
          <w:ilvl w:val="0"/>
          <w:numId w:val="1"/>
        </w:numPr>
        <w:tabs>
          <w:tab w:val="left" w:pos="480"/>
          <w:tab w:val="left" w:pos="720"/>
        </w:tabs>
        <w:spacing w:before="120" w:after="200" w:line="276" w:lineRule="auto"/>
        <w:jc w:val="both"/>
        <w:rPr>
          <w:b/>
          <w:sz w:val="26"/>
          <w:szCs w:val="26"/>
        </w:rPr>
      </w:pPr>
      <w:r w:rsidRPr="00F57FCD">
        <w:rPr>
          <w:b/>
          <w:sz w:val="26"/>
          <w:szCs w:val="26"/>
          <w:lang w:val="vi-VN"/>
        </w:rPr>
        <w:t xml:space="preserve">Phân công công việc : </w:t>
      </w:r>
    </w:p>
    <w:tbl>
      <w:tblPr>
        <w:tblW w:w="9000" w:type="dxa"/>
        <w:tblInd w:w="445" w:type="dxa"/>
        <w:tblLook w:val="04A0" w:firstRow="1" w:lastRow="0" w:firstColumn="1" w:lastColumn="0" w:noHBand="0" w:noVBand="1"/>
      </w:tblPr>
      <w:tblGrid>
        <w:gridCol w:w="810"/>
        <w:gridCol w:w="2790"/>
        <w:gridCol w:w="5400"/>
      </w:tblGrid>
      <w:tr w:rsidR="006A494E" w14:paraId="5E8825F4" w14:textId="77777777" w:rsidTr="00E1283E">
        <w:trPr>
          <w:trHeight w:val="668"/>
        </w:trPr>
        <w:tc>
          <w:tcPr>
            <w:tcW w:w="810" w:type="dxa"/>
            <w:tcBorders>
              <w:top w:val="single" w:sz="4" w:space="0" w:color="auto"/>
              <w:left w:val="single" w:sz="4" w:space="0" w:color="auto"/>
              <w:bottom w:val="single" w:sz="4" w:space="0" w:color="auto"/>
              <w:right w:val="single" w:sz="4" w:space="0" w:color="auto"/>
            </w:tcBorders>
            <w:shd w:val="clear" w:color="000000" w:fill="D0CECE"/>
            <w:noWrap/>
            <w:vAlign w:val="center"/>
          </w:tcPr>
          <w:p w14:paraId="3D5C9D39" w14:textId="77777777" w:rsidR="006A494E" w:rsidRDefault="006A494E" w:rsidP="00E1283E">
            <w:pPr>
              <w:jc w:val="center"/>
              <w:rPr>
                <w:rFonts w:ascii="Arial" w:hAnsi="Arial" w:cs="Arial"/>
                <w:b/>
                <w:bCs/>
                <w:color w:val="000000"/>
                <w:sz w:val="26"/>
                <w:szCs w:val="26"/>
                <w:lang w:val="vi-VN" w:eastAsia="vi-VN"/>
              </w:rPr>
            </w:pPr>
            <w:r>
              <w:rPr>
                <w:rFonts w:ascii="Arial" w:hAnsi="Arial" w:cs="Arial"/>
                <w:b/>
                <w:bCs/>
                <w:color w:val="000000"/>
                <w:sz w:val="26"/>
                <w:szCs w:val="26"/>
              </w:rPr>
              <w:t>STT</w:t>
            </w:r>
          </w:p>
        </w:tc>
        <w:tc>
          <w:tcPr>
            <w:tcW w:w="2790" w:type="dxa"/>
            <w:tcBorders>
              <w:top w:val="single" w:sz="4" w:space="0" w:color="auto"/>
              <w:left w:val="nil"/>
              <w:bottom w:val="single" w:sz="4" w:space="0" w:color="auto"/>
              <w:right w:val="single" w:sz="4" w:space="0" w:color="auto"/>
            </w:tcBorders>
            <w:shd w:val="clear" w:color="000000" w:fill="D0CECE"/>
            <w:noWrap/>
            <w:vAlign w:val="center"/>
          </w:tcPr>
          <w:p w14:paraId="2508744B" w14:textId="57E48EC1" w:rsidR="006A494E" w:rsidRDefault="006A494E" w:rsidP="00E1283E">
            <w:pPr>
              <w:jc w:val="center"/>
              <w:rPr>
                <w:rFonts w:ascii="Arial" w:hAnsi="Arial" w:cs="Arial"/>
                <w:b/>
                <w:bCs/>
                <w:color w:val="000000"/>
                <w:sz w:val="26"/>
                <w:szCs w:val="26"/>
              </w:rPr>
            </w:pPr>
            <w:r>
              <w:rPr>
                <w:rFonts w:ascii="Arial" w:hAnsi="Arial" w:cs="Arial"/>
                <w:b/>
                <w:bCs/>
                <w:color w:val="000000"/>
                <w:sz w:val="26"/>
                <w:szCs w:val="26"/>
              </w:rPr>
              <w:t>Họ &amp; tên sinh viên</w:t>
            </w:r>
          </w:p>
        </w:tc>
        <w:tc>
          <w:tcPr>
            <w:tcW w:w="5400" w:type="dxa"/>
            <w:tcBorders>
              <w:top w:val="single" w:sz="4" w:space="0" w:color="auto"/>
              <w:left w:val="nil"/>
              <w:bottom w:val="single" w:sz="4" w:space="0" w:color="auto"/>
              <w:right w:val="single" w:sz="4" w:space="0" w:color="auto"/>
            </w:tcBorders>
            <w:shd w:val="clear" w:color="000000" w:fill="D0CECE"/>
            <w:noWrap/>
            <w:vAlign w:val="center"/>
          </w:tcPr>
          <w:p w14:paraId="506219E4" w14:textId="261ACA92" w:rsidR="006A494E" w:rsidRDefault="006A494E" w:rsidP="00E1283E">
            <w:pPr>
              <w:jc w:val="center"/>
              <w:rPr>
                <w:rFonts w:ascii="Arial" w:hAnsi="Arial" w:cs="Arial"/>
                <w:b/>
                <w:bCs/>
                <w:color w:val="000000"/>
                <w:sz w:val="26"/>
                <w:szCs w:val="26"/>
              </w:rPr>
            </w:pPr>
            <w:r>
              <w:rPr>
                <w:rFonts w:ascii="Arial" w:hAnsi="Arial" w:cs="Arial"/>
                <w:b/>
                <w:bCs/>
                <w:color w:val="000000"/>
                <w:sz w:val="26"/>
                <w:szCs w:val="26"/>
              </w:rPr>
              <w:t>Công việc</w:t>
            </w:r>
          </w:p>
        </w:tc>
      </w:tr>
      <w:tr w:rsidR="006A494E" w14:paraId="61AF08D1" w14:textId="77777777" w:rsidTr="00E1283E">
        <w:trPr>
          <w:trHeight w:val="440"/>
        </w:trPr>
        <w:tc>
          <w:tcPr>
            <w:tcW w:w="810" w:type="dxa"/>
            <w:tcBorders>
              <w:top w:val="nil"/>
              <w:left w:val="single" w:sz="4" w:space="0" w:color="auto"/>
              <w:bottom w:val="single" w:sz="4" w:space="0" w:color="auto"/>
              <w:right w:val="single" w:sz="4" w:space="0" w:color="auto"/>
            </w:tcBorders>
            <w:shd w:val="clear" w:color="auto" w:fill="auto"/>
            <w:noWrap/>
            <w:vAlign w:val="center"/>
          </w:tcPr>
          <w:p w14:paraId="2824F196" w14:textId="77777777" w:rsidR="006A494E" w:rsidRDefault="006A494E" w:rsidP="00E1283E">
            <w:pPr>
              <w:jc w:val="center"/>
              <w:rPr>
                <w:rFonts w:ascii="Arial" w:hAnsi="Arial" w:cs="Arial"/>
                <w:color w:val="000000"/>
                <w:sz w:val="26"/>
                <w:szCs w:val="26"/>
              </w:rPr>
            </w:pPr>
            <w:r>
              <w:rPr>
                <w:rFonts w:ascii="Arial" w:hAnsi="Arial" w:cs="Arial"/>
                <w:color w:val="000000"/>
                <w:sz w:val="26"/>
                <w:szCs w:val="26"/>
              </w:rPr>
              <w:t>1</w:t>
            </w:r>
          </w:p>
        </w:tc>
        <w:tc>
          <w:tcPr>
            <w:tcW w:w="2790" w:type="dxa"/>
            <w:tcBorders>
              <w:top w:val="nil"/>
              <w:left w:val="nil"/>
              <w:bottom w:val="single" w:sz="4" w:space="0" w:color="auto"/>
              <w:right w:val="single" w:sz="4" w:space="0" w:color="auto"/>
            </w:tcBorders>
            <w:shd w:val="clear" w:color="auto" w:fill="auto"/>
            <w:noWrap/>
            <w:vAlign w:val="center"/>
          </w:tcPr>
          <w:p w14:paraId="2C54C935" w14:textId="094BB259" w:rsidR="006A494E" w:rsidRPr="00E1283E" w:rsidRDefault="006A494E" w:rsidP="00E1283E">
            <w:pPr>
              <w:rPr>
                <w:rFonts w:ascii="Arial" w:hAnsi="Arial" w:cs="Arial"/>
                <w:bCs/>
                <w:color w:val="000000"/>
                <w:sz w:val="26"/>
                <w:szCs w:val="26"/>
              </w:rPr>
            </w:pPr>
            <w:r w:rsidRPr="00E1283E">
              <w:rPr>
                <w:bCs/>
                <w:sz w:val="26"/>
                <w:szCs w:val="26"/>
              </w:rPr>
              <w:t>Trương Ngọc Trúc Lâm</w:t>
            </w:r>
          </w:p>
        </w:tc>
        <w:tc>
          <w:tcPr>
            <w:tcW w:w="5400" w:type="dxa"/>
            <w:tcBorders>
              <w:top w:val="nil"/>
              <w:left w:val="nil"/>
              <w:bottom w:val="single" w:sz="4" w:space="0" w:color="auto"/>
              <w:right w:val="single" w:sz="4" w:space="0" w:color="auto"/>
            </w:tcBorders>
            <w:shd w:val="clear" w:color="auto" w:fill="auto"/>
            <w:noWrap/>
            <w:vAlign w:val="center"/>
          </w:tcPr>
          <w:p w14:paraId="4BB7B531" w14:textId="4988098F" w:rsidR="006A494E" w:rsidRDefault="00ED431E" w:rsidP="00E1283E">
            <w:pPr>
              <w:jc w:val="center"/>
              <w:rPr>
                <w:rFonts w:ascii="Arial" w:hAnsi="Arial" w:cs="Arial"/>
                <w:color w:val="000000"/>
                <w:sz w:val="26"/>
                <w:szCs w:val="26"/>
              </w:rPr>
            </w:pPr>
            <w:r>
              <w:rPr>
                <w:rFonts w:ascii="Arial" w:hAnsi="Arial" w:cs="Arial"/>
                <w:color w:val="000000"/>
                <w:sz w:val="26"/>
                <w:szCs w:val="26"/>
              </w:rPr>
              <w:t>Phần giao diện + main chính</w:t>
            </w:r>
          </w:p>
        </w:tc>
      </w:tr>
      <w:tr w:rsidR="006A494E" w14:paraId="744167CF" w14:textId="77777777" w:rsidTr="00E1283E">
        <w:trPr>
          <w:trHeight w:val="440"/>
        </w:trPr>
        <w:tc>
          <w:tcPr>
            <w:tcW w:w="810" w:type="dxa"/>
            <w:tcBorders>
              <w:top w:val="nil"/>
              <w:left w:val="single" w:sz="4" w:space="0" w:color="auto"/>
              <w:bottom w:val="single" w:sz="4" w:space="0" w:color="auto"/>
              <w:right w:val="single" w:sz="4" w:space="0" w:color="auto"/>
            </w:tcBorders>
            <w:shd w:val="clear" w:color="auto" w:fill="auto"/>
            <w:noWrap/>
            <w:vAlign w:val="center"/>
          </w:tcPr>
          <w:p w14:paraId="12F228F9" w14:textId="77777777" w:rsidR="006A494E" w:rsidRDefault="006A494E" w:rsidP="00E1283E">
            <w:pPr>
              <w:jc w:val="center"/>
              <w:rPr>
                <w:rFonts w:ascii="Arial" w:hAnsi="Arial" w:cs="Arial"/>
                <w:color w:val="000000"/>
                <w:sz w:val="26"/>
                <w:szCs w:val="26"/>
              </w:rPr>
            </w:pPr>
            <w:r>
              <w:rPr>
                <w:rFonts w:ascii="Arial" w:hAnsi="Arial" w:cs="Arial"/>
                <w:color w:val="000000"/>
                <w:sz w:val="26"/>
                <w:szCs w:val="26"/>
              </w:rPr>
              <w:t>2</w:t>
            </w:r>
          </w:p>
        </w:tc>
        <w:tc>
          <w:tcPr>
            <w:tcW w:w="2790" w:type="dxa"/>
            <w:tcBorders>
              <w:top w:val="nil"/>
              <w:left w:val="nil"/>
              <w:bottom w:val="single" w:sz="4" w:space="0" w:color="auto"/>
              <w:right w:val="single" w:sz="4" w:space="0" w:color="auto"/>
            </w:tcBorders>
            <w:shd w:val="clear" w:color="auto" w:fill="auto"/>
            <w:noWrap/>
            <w:vAlign w:val="center"/>
          </w:tcPr>
          <w:p w14:paraId="6F1A9346" w14:textId="0DFE3364" w:rsidR="006A494E" w:rsidRPr="00E1283E" w:rsidRDefault="006A494E" w:rsidP="00E1283E">
            <w:pPr>
              <w:tabs>
                <w:tab w:val="left" w:pos="1170"/>
                <w:tab w:val="left" w:pos="4680"/>
              </w:tabs>
              <w:spacing w:after="60"/>
              <w:rPr>
                <w:bCs/>
                <w:sz w:val="26"/>
                <w:szCs w:val="26"/>
              </w:rPr>
            </w:pPr>
            <w:r w:rsidRPr="00E1283E">
              <w:rPr>
                <w:bCs/>
                <w:sz w:val="26"/>
                <w:szCs w:val="26"/>
              </w:rPr>
              <w:t>Lê Nguyễn Kim Ngân</w:t>
            </w:r>
          </w:p>
        </w:tc>
        <w:tc>
          <w:tcPr>
            <w:tcW w:w="5400" w:type="dxa"/>
            <w:tcBorders>
              <w:top w:val="nil"/>
              <w:left w:val="nil"/>
              <w:bottom w:val="single" w:sz="4" w:space="0" w:color="auto"/>
              <w:right w:val="single" w:sz="4" w:space="0" w:color="auto"/>
            </w:tcBorders>
            <w:shd w:val="clear" w:color="auto" w:fill="auto"/>
            <w:noWrap/>
            <w:vAlign w:val="center"/>
          </w:tcPr>
          <w:p w14:paraId="6990D4D2" w14:textId="0C51469C" w:rsidR="006A494E" w:rsidRDefault="00ED431E" w:rsidP="00E1283E">
            <w:pPr>
              <w:jc w:val="center"/>
              <w:rPr>
                <w:rFonts w:ascii="Arial" w:hAnsi="Arial" w:cs="Arial"/>
                <w:color w:val="000000"/>
                <w:sz w:val="26"/>
                <w:szCs w:val="26"/>
              </w:rPr>
            </w:pPr>
            <w:r>
              <w:rPr>
                <w:rFonts w:ascii="Arial" w:hAnsi="Arial" w:cs="Arial"/>
                <w:color w:val="000000"/>
                <w:sz w:val="26"/>
                <w:szCs w:val="26"/>
              </w:rPr>
              <w:t>Giao diện Chi tiết sản phẩm + Đánh giá sản phẩm</w:t>
            </w:r>
          </w:p>
        </w:tc>
      </w:tr>
      <w:tr w:rsidR="006A494E" w14:paraId="38C64581" w14:textId="77777777" w:rsidTr="00E1283E">
        <w:trPr>
          <w:trHeight w:val="440"/>
        </w:trPr>
        <w:tc>
          <w:tcPr>
            <w:tcW w:w="810" w:type="dxa"/>
            <w:tcBorders>
              <w:top w:val="nil"/>
              <w:left w:val="single" w:sz="4" w:space="0" w:color="auto"/>
              <w:bottom w:val="single" w:sz="4" w:space="0" w:color="auto"/>
              <w:right w:val="single" w:sz="4" w:space="0" w:color="auto"/>
            </w:tcBorders>
            <w:shd w:val="clear" w:color="auto" w:fill="auto"/>
            <w:noWrap/>
            <w:vAlign w:val="center"/>
          </w:tcPr>
          <w:p w14:paraId="0C386325" w14:textId="77777777" w:rsidR="006A494E" w:rsidRDefault="006A494E" w:rsidP="00E1283E">
            <w:pPr>
              <w:jc w:val="center"/>
              <w:rPr>
                <w:rFonts w:ascii="Arial" w:hAnsi="Arial" w:cs="Arial"/>
                <w:color w:val="000000"/>
                <w:sz w:val="26"/>
                <w:szCs w:val="26"/>
              </w:rPr>
            </w:pPr>
            <w:r>
              <w:rPr>
                <w:rFonts w:ascii="Arial" w:hAnsi="Arial" w:cs="Arial"/>
                <w:color w:val="000000"/>
                <w:sz w:val="26"/>
                <w:szCs w:val="26"/>
              </w:rPr>
              <w:t>3</w:t>
            </w:r>
          </w:p>
        </w:tc>
        <w:tc>
          <w:tcPr>
            <w:tcW w:w="2790" w:type="dxa"/>
            <w:tcBorders>
              <w:top w:val="nil"/>
              <w:left w:val="nil"/>
              <w:bottom w:val="single" w:sz="4" w:space="0" w:color="auto"/>
              <w:right w:val="single" w:sz="4" w:space="0" w:color="auto"/>
            </w:tcBorders>
            <w:shd w:val="clear" w:color="auto" w:fill="auto"/>
            <w:noWrap/>
            <w:vAlign w:val="center"/>
          </w:tcPr>
          <w:p w14:paraId="6A402821" w14:textId="3B11B52E" w:rsidR="006A494E" w:rsidRPr="00E1283E" w:rsidRDefault="006A494E" w:rsidP="00E1283E">
            <w:pPr>
              <w:rPr>
                <w:rFonts w:ascii="Arial" w:hAnsi="Arial" w:cs="Arial"/>
                <w:bCs/>
                <w:color w:val="000000"/>
                <w:sz w:val="26"/>
                <w:szCs w:val="26"/>
              </w:rPr>
            </w:pPr>
            <w:r w:rsidRPr="00E1283E">
              <w:rPr>
                <w:bCs/>
                <w:sz w:val="26"/>
                <w:szCs w:val="26"/>
              </w:rPr>
              <w:t>Hồ Thị Mỹ Duyên</w:t>
            </w:r>
          </w:p>
        </w:tc>
        <w:tc>
          <w:tcPr>
            <w:tcW w:w="5400" w:type="dxa"/>
            <w:tcBorders>
              <w:top w:val="nil"/>
              <w:left w:val="nil"/>
              <w:bottom w:val="single" w:sz="4" w:space="0" w:color="auto"/>
              <w:right w:val="single" w:sz="4" w:space="0" w:color="auto"/>
            </w:tcBorders>
            <w:shd w:val="clear" w:color="auto" w:fill="auto"/>
            <w:noWrap/>
            <w:vAlign w:val="center"/>
          </w:tcPr>
          <w:p w14:paraId="3A5061D7" w14:textId="17CD35F5" w:rsidR="006A494E" w:rsidRDefault="00ED431E" w:rsidP="00E1283E">
            <w:pPr>
              <w:jc w:val="center"/>
              <w:rPr>
                <w:rFonts w:ascii="Arial" w:hAnsi="Arial" w:cs="Arial"/>
                <w:color w:val="000000"/>
                <w:sz w:val="26"/>
                <w:szCs w:val="26"/>
              </w:rPr>
            </w:pPr>
            <w:r>
              <w:rPr>
                <w:rFonts w:ascii="Arial" w:hAnsi="Arial" w:cs="Arial"/>
                <w:color w:val="000000"/>
                <w:sz w:val="26"/>
                <w:szCs w:val="26"/>
              </w:rPr>
              <w:t xml:space="preserve">Từng loại sản phẩm + Báo cáo </w:t>
            </w:r>
          </w:p>
        </w:tc>
      </w:tr>
      <w:tr w:rsidR="006A494E" w:rsidRPr="00ED431E" w14:paraId="08141FC7" w14:textId="77777777" w:rsidTr="00E1283E">
        <w:trPr>
          <w:trHeight w:val="440"/>
        </w:trPr>
        <w:tc>
          <w:tcPr>
            <w:tcW w:w="810" w:type="dxa"/>
            <w:tcBorders>
              <w:top w:val="nil"/>
              <w:left w:val="single" w:sz="4" w:space="0" w:color="auto"/>
              <w:bottom w:val="single" w:sz="4" w:space="0" w:color="auto"/>
              <w:right w:val="single" w:sz="4" w:space="0" w:color="auto"/>
            </w:tcBorders>
            <w:shd w:val="clear" w:color="auto" w:fill="auto"/>
            <w:noWrap/>
            <w:vAlign w:val="center"/>
          </w:tcPr>
          <w:p w14:paraId="29653BE2" w14:textId="77777777" w:rsidR="006A494E" w:rsidRDefault="006A494E" w:rsidP="00E1283E">
            <w:pPr>
              <w:jc w:val="center"/>
              <w:rPr>
                <w:rFonts w:ascii="Arial" w:hAnsi="Arial" w:cs="Arial"/>
                <w:color w:val="000000"/>
                <w:sz w:val="26"/>
                <w:szCs w:val="26"/>
              </w:rPr>
            </w:pPr>
            <w:r>
              <w:rPr>
                <w:rFonts w:ascii="Arial" w:hAnsi="Arial" w:cs="Arial"/>
                <w:color w:val="000000"/>
                <w:sz w:val="26"/>
                <w:szCs w:val="26"/>
              </w:rPr>
              <w:t>4</w:t>
            </w:r>
          </w:p>
        </w:tc>
        <w:tc>
          <w:tcPr>
            <w:tcW w:w="2790" w:type="dxa"/>
            <w:tcBorders>
              <w:top w:val="nil"/>
              <w:left w:val="nil"/>
              <w:bottom w:val="single" w:sz="4" w:space="0" w:color="auto"/>
              <w:right w:val="single" w:sz="4" w:space="0" w:color="auto"/>
            </w:tcBorders>
            <w:shd w:val="clear" w:color="auto" w:fill="auto"/>
            <w:noWrap/>
            <w:vAlign w:val="center"/>
          </w:tcPr>
          <w:p w14:paraId="2BB714A9" w14:textId="26AF0685" w:rsidR="006A494E" w:rsidRPr="00E1283E" w:rsidRDefault="006A494E" w:rsidP="00E1283E">
            <w:pPr>
              <w:rPr>
                <w:rFonts w:ascii="Arial" w:hAnsi="Arial" w:cs="Arial"/>
                <w:bCs/>
                <w:color w:val="000000"/>
                <w:sz w:val="26"/>
                <w:szCs w:val="26"/>
              </w:rPr>
            </w:pPr>
            <w:r w:rsidRPr="00E1283E">
              <w:rPr>
                <w:bCs/>
                <w:sz w:val="26"/>
                <w:szCs w:val="26"/>
              </w:rPr>
              <w:t>Chế Quang Tùng</w:t>
            </w:r>
          </w:p>
        </w:tc>
        <w:tc>
          <w:tcPr>
            <w:tcW w:w="5400" w:type="dxa"/>
            <w:tcBorders>
              <w:top w:val="nil"/>
              <w:left w:val="nil"/>
              <w:bottom w:val="single" w:sz="4" w:space="0" w:color="auto"/>
              <w:right w:val="single" w:sz="4" w:space="0" w:color="auto"/>
            </w:tcBorders>
            <w:shd w:val="clear" w:color="auto" w:fill="auto"/>
            <w:noWrap/>
            <w:vAlign w:val="center"/>
          </w:tcPr>
          <w:p w14:paraId="29A05CC8" w14:textId="4FA08418" w:rsidR="006A494E" w:rsidRPr="00ED431E" w:rsidRDefault="00ED431E" w:rsidP="00E1283E">
            <w:pPr>
              <w:jc w:val="center"/>
              <w:rPr>
                <w:rFonts w:ascii="Arial" w:hAnsi="Arial" w:cs="Arial"/>
                <w:color w:val="000000"/>
                <w:sz w:val="26"/>
                <w:szCs w:val="26"/>
              </w:rPr>
            </w:pPr>
            <w:r w:rsidRPr="00ED431E">
              <w:rPr>
                <w:rFonts w:ascii="Arial" w:hAnsi="Arial" w:cs="Arial"/>
                <w:color w:val="000000"/>
                <w:sz w:val="26"/>
                <w:szCs w:val="26"/>
              </w:rPr>
              <w:t>Đổ dữ liệu ra chi tiết sản</w:t>
            </w:r>
            <w:r>
              <w:rPr>
                <w:rFonts w:ascii="Arial" w:hAnsi="Arial" w:cs="Arial"/>
                <w:color w:val="000000"/>
                <w:sz w:val="26"/>
                <w:szCs w:val="26"/>
              </w:rPr>
              <w:t xml:space="preserve"> phẩm</w:t>
            </w:r>
          </w:p>
        </w:tc>
      </w:tr>
      <w:tr w:rsidR="006A494E" w:rsidRPr="00ED431E" w14:paraId="37C78018" w14:textId="77777777" w:rsidTr="00E1283E">
        <w:trPr>
          <w:trHeight w:val="440"/>
        </w:trPr>
        <w:tc>
          <w:tcPr>
            <w:tcW w:w="810" w:type="dxa"/>
            <w:tcBorders>
              <w:top w:val="nil"/>
              <w:left w:val="single" w:sz="4" w:space="0" w:color="auto"/>
              <w:bottom w:val="single" w:sz="4" w:space="0" w:color="auto"/>
              <w:right w:val="single" w:sz="4" w:space="0" w:color="auto"/>
            </w:tcBorders>
            <w:shd w:val="clear" w:color="auto" w:fill="auto"/>
            <w:noWrap/>
            <w:vAlign w:val="center"/>
          </w:tcPr>
          <w:p w14:paraId="0713D4D6" w14:textId="77777777" w:rsidR="006A494E" w:rsidRDefault="006A494E" w:rsidP="00E1283E">
            <w:pPr>
              <w:jc w:val="center"/>
              <w:rPr>
                <w:rFonts w:ascii="Arial" w:hAnsi="Arial" w:cs="Arial"/>
                <w:color w:val="000000"/>
                <w:sz w:val="26"/>
                <w:szCs w:val="26"/>
              </w:rPr>
            </w:pPr>
            <w:r>
              <w:rPr>
                <w:rFonts w:ascii="Arial" w:hAnsi="Arial" w:cs="Arial"/>
                <w:color w:val="000000"/>
                <w:sz w:val="26"/>
                <w:szCs w:val="26"/>
              </w:rPr>
              <w:t>5</w:t>
            </w:r>
          </w:p>
        </w:tc>
        <w:tc>
          <w:tcPr>
            <w:tcW w:w="2790" w:type="dxa"/>
            <w:tcBorders>
              <w:top w:val="nil"/>
              <w:left w:val="nil"/>
              <w:bottom w:val="single" w:sz="4" w:space="0" w:color="auto"/>
              <w:right w:val="single" w:sz="4" w:space="0" w:color="auto"/>
            </w:tcBorders>
            <w:shd w:val="clear" w:color="auto" w:fill="auto"/>
            <w:noWrap/>
            <w:vAlign w:val="center"/>
          </w:tcPr>
          <w:p w14:paraId="1ED8CA6B" w14:textId="4823149B" w:rsidR="006A494E" w:rsidRPr="00E1283E" w:rsidRDefault="006A494E" w:rsidP="00E1283E">
            <w:pPr>
              <w:rPr>
                <w:rFonts w:ascii="Arial" w:hAnsi="Arial" w:cs="Arial"/>
                <w:bCs/>
                <w:color w:val="000000"/>
                <w:sz w:val="26"/>
                <w:szCs w:val="26"/>
              </w:rPr>
            </w:pPr>
            <w:r w:rsidRPr="00E1283E">
              <w:rPr>
                <w:bCs/>
                <w:sz w:val="26"/>
                <w:szCs w:val="26"/>
              </w:rPr>
              <w:t>Ngô Hồng Thịnh</w:t>
            </w:r>
          </w:p>
        </w:tc>
        <w:tc>
          <w:tcPr>
            <w:tcW w:w="5400" w:type="dxa"/>
            <w:tcBorders>
              <w:top w:val="nil"/>
              <w:left w:val="nil"/>
              <w:bottom w:val="single" w:sz="4" w:space="0" w:color="auto"/>
              <w:right w:val="single" w:sz="4" w:space="0" w:color="auto"/>
            </w:tcBorders>
            <w:shd w:val="clear" w:color="auto" w:fill="auto"/>
            <w:noWrap/>
            <w:vAlign w:val="center"/>
          </w:tcPr>
          <w:p w14:paraId="7DDA38F1" w14:textId="2C5F18A2" w:rsidR="006A494E" w:rsidRPr="00ED431E" w:rsidRDefault="00ED431E" w:rsidP="00E1283E">
            <w:pPr>
              <w:jc w:val="center"/>
              <w:rPr>
                <w:rFonts w:ascii="Arial" w:hAnsi="Arial" w:cs="Arial"/>
                <w:color w:val="000000"/>
                <w:sz w:val="26"/>
                <w:szCs w:val="26"/>
              </w:rPr>
            </w:pPr>
            <w:r w:rsidRPr="00ED431E">
              <w:rPr>
                <w:rFonts w:ascii="Arial" w:hAnsi="Arial" w:cs="Arial"/>
                <w:color w:val="000000"/>
                <w:sz w:val="26"/>
                <w:szCs w:val="26"/>
              </w:rPr>
              <w:t>Tìm kiếm sản phẩm + T</w:t>
            </w:r>
            <w:r>
              <w:rPr>
                <w:rFonts w:ascii="Arial" w:hAnsi="Arial" w:cs="Arial"/>
                <w:color w:val="000000"/>
                <w:sz w:val="26"/>
                <w:szCs w:val="26"/>
              </w:rPr>
              <w:t>ừng loại sản phẩm</w:t>
            </w:r>
          </w:p>
        </w:tc>
      </w:tr>
      <w:tr w:rsidR="006A494E" w14:paraId="312C8177" w14:textId="77777777" w:rsidTr="00E1283E">
        <w:trPr>
          <w:trHeight w:val="440"/>
        </w:trPr>
        <w:tc>
          <w:tcPr>
            <w:tcW w:w="810" w:type="dxa"/>
            <w:tcBorders>
              <w:top w:val="nil"/>
              <w:left w:val="single" w:sz="4" w:space="0" w:color="auto"/>
              <w:bottom w:val="single" w:sz="4" w:space="0" w:color="auto"/>
              <w:right w:val="single" w:sz="4" w:space="0" w:color="auto"/>
            </w:tcBorders>
            <w:shd w:val="clear" w:color="auto" w:fill="auto"/>
            <w:noWrap/>
            <w:vAlign w:val="center"/>
          </w:tcPr>
          <w:p w14:paraId="7B89ED03" w14:textId="77777777" w:rsidR="006A494E" w:rsidRDefault="006A494E" w:rsidP="00E1283E">
            <w:pPr>
              <w:jc w:val="center"/>
              <w:rPr>
                <w:rFonts w:ascii="Arial" w:hAnsi="Arial" w:cs="Arial"/>
                <w:color w:val="000000"/>
                <w:sz w:val="26"/>
                <w:szCs w:val="26"/>
              </w:rPr>
            </w:pPr>
            <w:r>
              <w:rPr>
                <w:rFonts w:ascii="Arial" w:hAnsi="Arial" w:cs="Arial"/>
                <w:color w:val="000000"/>
                <w:sz w:val="26"/>
                <w:szCs w:val="26"/>
              </w:rPr>
              <w:t>6</w:t>
            </w:r>
          </w:p>
        </w:tc>
        <w:tc>
          <w:tcPr>
            <w:tcW w:w="2790" w:type="dxa"/>
            <w:tcBorders>
              <w:top w:val="nil"/>
              <w:left w:val="nil"/>
              <w:bottom w:val="single" w:sz="4" w:space="0" w:color="auto"/>
              <w:right w:val="single" w:sz="4" w:space="0" w:color="auto"/>
            </w:tcBorders>
            <w:shd w:val="clear" w:color="auto" w:fill="auto"/>
            <w:noWrap/>
            <w:vAlign w:val="center"/>
          </w:tcPr>
          <w:p w14:paraId="75567330" w14:textId="0839FAEE" w:rsidR="006A494E" w:rsidRPr="00E1283E" w:rsidRDefault="006A494E" w:rsidP="00E1283E">
            <w:pPr>
              <w:rPr>
                <w:rFonts w:ascii="Arial" w:hAnsi="Arial" w:cs="Arial"/>
                <w:bCs/>
                <w:color w:val="000000"/>
                <w:sz w:val="26"/>
                <w:szCs w:val="26"/>
              </w:rPr>
            </w:pPr>
            <w:r w:rsidRPr="00E1283E">
              <w:rPr>
                <w:bCs/>
                <w:sz w:val="26"/>
                <w:szCs w:val="26"/>
              </w:rPr>
              <w:t>Hà Mỹ Duyên</w:t>
            </w:r>
          </w:p>
        </w:tc>
        <w:tc>
          <w:tcPr>
            <w:tcW w:w="5400" w:type="dxa"/>
            <w:tcBorders>
              <w:top w:val="nil"/>
              <w:left w:val="nil"/>
              <w:bottom w:val="single" w:sz="4" w:space="0" w:color="auto"/>
              <w:right w:val="single" w:sz="4" w:space="0" w:color="auto"/>
            </w:tcBorders>
            <w:shd w:val="clear" w:color="auto" w:fill="auto"/>
            <w:noWrap/>
            <w:vAlign w:val="center"/>
          </w:tcPr>
          <w:p w14:paraId="108DF63F" w14:textId="0A365F7C" w:rsidR="006A494E" w:rsidRDefault="00ED431E" w:rsidP="00ED431E">
            <w:pPr>
              <w:rPr>
                <w:rFonts w:ascii="Arial" w:hAnsi="Arial" w:cs="Arial"/>
                <w:color w:val="000000"/>
                <w:sz w:val="26"/>
                <w:szCs w:val="26"/>
              </w:rPr>
            </w:pPr>
            <w:r>
              <w:rPr>
                <w:rFonts w:ascii="Arial" w:hAnsi="Arial" w:cs="Arial"/>
                <w:color w:val="000000"/>
                <w:sz w:val="26"/>
                <w:szCs w:val="26"/>
              </w:rPr>
              <w:t>Đổ thông tin sản phẩm + kết nối dữ liệu đến chi tiết sản phẩm</w:t>
            </w:r>
          </w:p>
        </w:tc>
      </w:tr>
    </w:tbl>
    <w:p w14:paraId="2E896BF6" w14:textId="635324B6" w:rsidR="00810CF8" w:rsidRDefault="00810CF8" w:rsidP="00810CF8">
      <w:pPr>
        <w:pStyle w:val="Caption"/>
        <w:jc w:val="center"/>
        <w:rPr>
          <w:b/>
          <w:color w:val="000000" w:themeColor="text1"/>
          <w:sz w:val="28"/>
          <w:szCs w:val="28"/>
        </w:rPr>
      </w:pPr>
      <w:r>
        <w:rPr>
          <w:color w:val="000000" w:themeColor="text1"/>
          <w:sz w:val="20"/>
          <w:szCs w:val="20"/>
        </w:rPr>
        <w:t xml:space="preserve">Bảng </w:t>
      </w:r>
      <w:r>
        <w:rPr>
          <w:color w:val="000000" w:themeColor="text1"/>
          <w:sz w:val="20"/>
          <w:szCs w:val="20"/>
        </w:rPr>
        <w:fldChar w:fldCharType="begin"/>
      </w:r>
      <w:r>
        <w:rPr>
          <w:color w:val="000000" w:themeColor="text1"/>
          <w:sz w:val="20"/>
          <w:szCs w:val="20"/>
        </w:rPr>
        <w:instrText xml:space="preserve"> SEQ Bảng \* ARABIC </w:instrText>
      </w:r>
      <w:r>
        <w:rPr>
          <w:color w:val="000000" w:themeColor="text1"/>
          <w:sz w:val="20"/>
          <w:szCs w:val="20"/>
        </w:rPr>
        <w:fldChar w:fldCharType="separate"/>
      </w:r>
      <w:r>
        <w:rPr>
          <w:color w:val="000000" w:themeColor="text1"/>
          <w:sz w:val="20"/>
          <w:szCs w:val="20"/>
        </w:rPr>
        <w:t>1</w:t>
      </w:r>
      <w:r>
        <w:rPr>
          <w:color w:val="000000" w:themeColor="text1"/>
          <w:sz w:val="20"/>
          <w:szCs w:val="20"/>
        </w:rPr>
        <w:fldChar w:fldCharType="end"/>
      </w:r>
      <w:r>
        <w:rPr>
          <w:color w:val="000000" w:themeColor="text1"/>
          <w:sz w:val="20"/>
          <w:szCs w:val="20"/>
        </w:rPr>
        <w:t>. Phân công công việc</w:t>
      </w:r>
    </w:p>
    <w:p w14:paraId="0CA2B46D" w14:textId="77777777" w:rsidR="0075535F" w:rsidRDefault="0075535F" w:rsidP="0075535F">
      <w:pPr>
        <w:pStyle w:val="ListParagraph"/>
        <w:tabs>
          <w:tab w:val="left" w:pos="480"/>
          <w:tab w:val="left" w:pos="720"/>
        </w:tabs>
        <w:spacing w:after="200" w:line="276" w:lineRule="auto"/>
        <w:ind w:left="480"/>
        <w:jc w:val="both"/>
        <w:rPr>
          <w:bCs/>
          <w:sz w:val="26"/>
          <w:szCs w:val="26"/>
        </w:rPr>
      </w:pPr>
    </w:p>
    <w:p w14:paraId="1C8C5872" w14:textId="444F10A5" w:rsidR="0075535F" w:rsidRPr="00F57FCD" w:rsidRDefault="0075535F" w:rsidP="00F57FCD">
      <w:pPr>
        <w:jc w:val="center"/>
        <w:rPr>
          <w:b/>
          <w:bCs/>
          <w:sz w:val="40"/>
          <w:szCs w:val="40"/>
        </w:rPr>
      </w:pPr>
      <w:r>
        <w:rPr>
          <w:bCs/>
          <w:sz w:val="26"/>
          <w:szCs w:val="26"/>
        </w:rPr>
        <w:br w:type="page"/>
      </w:r>
      <w:bookmarkStart w:id="2" w:name="_Toc14692277"/>
      <w:r w:rsidRPr="00F57FCD">
        <w:rPr>
          <w:b/>
          <w:bCs/>
          <w:sz w:val="40"/>
          <w:szCs w:val="40"/>
        </w:rPr>
        <w:lastRenderedPageBreak/>
        <w:t xml:space="preserve">Chương 2: </w:t>
      </w:r>
      <w:bookmarkEnd w:id="2"/>
      <w:r w:rsidRPr="00F57FCD">
        <w:rPr>
          <w:b/>
          <w:bCs/>
          <w:sz w:val="40"/>
          <w:szCs w:val="40"/>
        </w:rPr>
        <w:t>Mô tả bài toán</w:t>
      </w:r>
    </w:p>
    <w:p w14:paraId="4F29D6D8" w14:textId="77777777" w:rsidR="0075535F" w:rsidRDefault="0075535F" w:rsidP="0075535F">
      <w:pPr>
        <w:pStyle w:val="ListParagraph"/>
        <w:numPr>
          <w:ilvl w:val="0"/>
          <w:numId w:val="2"/>
        </w:numPr>
        <w:spacing w:before="120" w:after="120" w:line="360" w:lineRule="auto"/>
        <w:contextualSpacing w:val="0"/>
        <w:outlineLvl w:val="1"/>
        <w:rPr>
          <w:bCs/>
          <w:sz w:val="28"/>
          <w:szCs w:val="28"/>
        </w:rPr>
      </w:pPr>
      <w:r>
        <w:rPr>
          <w:b/>
          <w:sz w:val="28"/>
          <w:szCs w:val="28"/>
        </w:rPr>
        <w:t>Mô tả tổng quan</w:t>
      </w:r>
    </w:p>
    <w:p w14:paraId="1323F69C" w14:textId="77777777" w:rsidR="0075535F" w:rsidRDefault="0075535F" w:rsidP="0075535F">
      <w:pPr>
        <w:pStyle w:val="ListParagraph"/>
        <w:numPr>
          <w:ilvl w:val="1"/>
          <w:numId w:val="2"/>
        </w:numPr>
        <w:spacing w:before="120" w:after="120" w:line="360" w:lineRule="auto"/>
        <w:contextualSpacing w:val="0"/>
        <w:rPr>
          <w:b/>
          <w:sz w:val="26"/>
          <w:szCs w:val="26"/>
        </w:rPr>
      </w:pPr>
      <w:r>
        <w:rPr>
          <w:b/>
          <w:sz w:val="26"/>
          <w:szCs w:val="26"/>
        </w:rPr>
        <w:t>Các chức năng của hệ thống</w:t>
      </w:r>
    </w:p>
    <w:tbl>
      <w:tblPr>
        <w:tblW w:w="7110" w:type="dxa"/>
        <w:tblInd w:w="1278" w:type="dxa"/>
        <w:tblLook w:val="04A0" w:firstRow="1" w:lastRow="0" w:firstColumn="1" w:lastColumn="0" w:noHBand="0" w:noVBand="1"/>
      </w:tblPr>
      <w:tblGrid>
        <w:gridCol w:w="1323"/>
        <w:gridCol w:w="3896"/>
        <w:gridCol w:w="1891"/>
      </w:tblGrid>
      <w:tr w:rsidR="0075535F" w14:paraId="2CAD8BAC" w14:textId="77777777" w:rsidTr="0075535F">
        <w:trPr>
          <w:trHeight w:val="668"/>
        </w:trPr>
        <w:tc>
          <w:tcPr>
            <w:tcW w:w="1323" w:type="dxa"/>
            <w:tcBorders>
              <w:top w:val="single" w:sz="4" w:space="0" w:color="auto"/>
              <w:left w:val="single" w:sz="4" w:space="0" w:color="auto"/>
              <w:bottom w:val="single" w:sz="4" w:space="0" w:color="auto"/>
              <w:right w:val="single" w:sz="4" w:space="0" w:color="auto"/>
            </w:tcBorders>
            <w:shd w:val="clear" w:color="000000" w:fill="D0CECE"/>
            <w:noWrap/>
            <w:vAlign w:val="center"/>
          </w:tcPr>
          <w:p w14:paraId="65B885DA" w14:textId="77777777" w:rsidR="0075535F" w:rsidRDefault="0075535F" w:rsidP="0075535F">
            <w:pPr>
              <w:jc w:val="center"/>
              <w:rPr>
                <w:rFonts w:ascii="Arial" w:hAnsi="Arial" w:cs="Arial"/>
                <w:b/>
                <w:bCs/>
                <w:color w:val="000000"/>
                <w:sz w:val="26"/>
                <w:szCs w:val="26"/>
                <w:lang w:val="vi-VN" w:eastAsia="vi-VN"/>
              </w:rPr>
            </w:pPr>
            <w:r>
              <w:rPr>
                <w:rFonts w:ascii="Arial" w:hAnsi="Arial" w:cs="Arial"/>
                <w:b/>
                <w:bCs/>
                <w:color w:val="000000"/>
                <w:sz w:val="26"/>
                <w:szCs w:val="26"/>
              </w:rPr>
              <w:t>STT</w:t>
            </w:r>
          </w:p>
        </w:tc>
        <w:tc>
          <w:tcPr>
            <w:tcW w:w="3896" w:type="dxa"/>
            <w:tcBorders>
              <w:top w:val="single" w:sz="4" w:space="0" w:color="auto"/>
              <w:left w:val="nil"/>
              <w:bottom w:val="single" w:sz="4" w:space="0" w:color="auto"/>
              <w:right w:val="single" w:sz="4" w:space="0" w:color="auto"/>
            </w:tcBorders>
            <w:shd w:val="clear" w:color="000000" w:fill="D0CECE"/>
            <w:noWrap/>
            <w:vAlign w:val="center"/>
          </w:tcPr>
          <w:p w14:paraId="72F3EB76" w14:textId="77777777" w:rsidR="0075535F" w:rsidRDefault="0075535F" w:rsidP="0075535F">
            <w:pPr>
              <w:jc w:val="center"/>
              <w:rPr>
                <w:rFonts w:ascii="Arial" w:hAnsi="Arial" w:cs="Arial"/>
                <w:b/>
                <w:bCs/>
                <w:color w:val="000000"/>
                <w:sz w:val="26"/>
                <w:szCs w:val="26"/>
              </w:rPr>
            </w:pPr>
            <w:r>
              <w:rPr>
                <w:rFonts w:ascii="Arial" w:hAnsi="Arial" w:cs="Arial"/>
                <w:b/>
                <w:bCs/>
                <w:color w:val="000000"/>
                <w:sz w:val="26"/>
                <w:szCs w:val="26"/>
              </w:rPr>
              <w:t>TÊN CHỨC NĂNG</w:t>
            </w:r>
          </w:p>
        </w:tc>
        <w:tc>
          <w:tcPr>
            <w:tcW w:w="1891" w:type="dxa"/>
            <w:tcBorders>
              <w:top w:val="single" w:sz="4" w:space="0" w:color="auto"/>
              <w:left w:val="nil"/>
              <w:bottom w:val="single" w:sz="4" w:space="0" w:color="auto"/>
              <w:right w:val="single" w:sz="4" w:space="0" w:color="auto"/>
            </w:tcBorders>
            <w:shd w:val="clear" w:color="000000" w:fill="D0CECE"/>
            <w:noWrap/>
            <w:vAlign w:val="center"/>
          </w:tcPr>
          <w:p w14:paraId="129D03F5" w14:textId="77777777" w:rsidR="0075535F" w:rsidRDefault="0075535F" w:rsidP="0075535F">
            <w:pPr>
              <w:jc w:val="center"/>
              <w:rPr>
                <w:rFonts w:ascii="Arial" w:hAnsi="Arial" w:cs="Arial"/>
                <w:b/>
                <w:bCs/>
                <w:color w:val="000000"/>
                <w:sz w:val="26"/>
                <w:szCs w:val="26"/>
              </w:rPr>
            </w:pPr>
            <w:r>
              <w:rPr>
                <w:rFonts w:ascii="Arial" w:hAnsi="Arial" w:cs="Arial"/>
                <w:b/>
                <w:bCs/>
                <w:color w:val="000000"/>
                <w:sz w:val="26"/>
                <w:szCs w:val="26"/>
              </w:rPr>
              <w:t>GHI CHÚ</w:t>
            </w:r>
          </w:p>
        </w:tc>
      </w:tr>
      <w:tr w:rsidR="0075535F" w14:paraId="6365EB4C" w14:textId="77777777" w:rsidTr="0075535F">
        <w:trPr>
          <w:trHeight w:val="440"/>
        </w:trPr>
        <w:tc>
          <w:tcPr>
            <w:tcW w:w="1323" w:type="dxa"/>
            <w:tcBorders>
              <w:top w:val="nil"/>
              <w:left w:val="single" w:sz="4" w:space="0" w:color="auto"/>
              <w:bottom w:val="single" w:sz="4" w:space="0" w:color="auto"/>
              <w:right w:val="single" w:sz="4" w:space="0" w:color="auto"/>
            </w:tcBorders>
            <w:shd w:val="clear" w:color="auto" w:fill="auto"/>
            <w:noWrap/>
            <w:vAlign w:val="center"/>
          </w:tcPr>
          <w:p w14:paraId="18D40BC5" w14:textId="77777777" w:rsidR="0075535F" w:rsidRDefault="0075535F" w:rsidP="0075535F">
            <w:pPr>
              <w:jc w:val="center"/>
              <w:rPr>
                <w:rFonts w:ascii="Arial" w:hAnsi="Arial" w:cs="Arial"/>
                <w:color w:val="000000"/>
                <w:sz w:val="26"/>
                <w:szCs w:val="26"/>
              </w:rPr>
            </w:pPr>
            <w:r>
              <w:rPr>
                <w:rFonts w:ascii="Arial" w:hAnsi="Arial" w:cs="Arial"/>
                <w:color w:val="000000"/>
                <w:sz w:val="26"/>
                <w:szCs w:val="26"/>
              </w:rPr>
              <w:t>1</w:t>
            </w:r>
          </w:p>
        </w:tc>
        <w:tc>
          <w:tcPr>
            <w:tcW w:w="3896" w:type="dxa"/>
            <w:tcBorders>
              <w:top w:val="nil"/>
              <w:left w:val="nil"/>
              <w:bottom w:val="single" w:sz="4" w:space="0" w:color="auto"/>
              <w:right w:val="single" w:sz="4" w:space="0" w:color="auto"/>
            </w:tcBorders>
            <w:shd w:val="clear" w:color="auto" w:fill="auto"/>
            <w:noWrap/>
            <w:vAlign w:val="center"/>
          </w:tcPr>
          <w:p w14:paraId="19D44695" w14:textId="074A2029" w:rsidR="0075535F" w:rsidRDefault="00ED431E" w:rsidP="0075535F">
            <w:pPr>
              <w:rPr>
                <w:rFonts w:ascii="Arial" w:hAnsi="Arial" w:cs="Arial"/>
                <w:color w:val="000000"/>
                <w:sz w:val="26"/>
                <w:szCs w:val="26"/>
              </w:rPr>
            </w:pPr>
            <w:r>
              <w:rPr>
                <w:rFonts w:ascii="Arial" w:hAnsi="Arial" w:cs="Arial"/>
                <w:color w:val="000000"/>
                <w:sz w:val="26"/>
                <w:szCs w:val="26"/>
              </w:rPr>
              <w:t>Giới thiệu sản phẩm</w:t>
            </w:r>
          </w:p>
        </w:tc>
        <w:tc>
          <w:tcPr>
            <w:tcW w:w="1891" w:type="dxa"/>
            <w:tcBorders>
              <w:top w:val="nil"/>
              <w:left w:val="nil"/>
              <w:bottom w:val="single" w:sz="4" w:space="0" w:color="auto"/>
              <w:right w:val="single" w:sz="4" w:space="0" w:color="auto"/>
            </w:tcBorders>
            <w:shd w:val="clear" w:color="auto" w:fill="auto"/>
            <w:noWrap/>
            <w:vAlign w:val="center"/>
          </w:tcPr>
          <w:p w14:paraId="7FA47693" w14:textId="77777777" w:rsidR="0075535F" w:rsidRDefault="0075535F" w:rsidP="0075535F">
            <w:pPr>
              <w:rPr>
                <w:rFonts w:ascii="Arial" w:hAnsi="Arial" w:cs="Arial"/>
                <w:color w:val="000000"/>
                <w:sz w:val="26"/>
                <w:szCs w:val="26"/>
              </w:rPr>
            </w:pPr>
            <w:r>
              <w:rPr>
                <w:rFonts w:ascii="Arial" w:hAnsi="Arial" w:cs="Arial"/>
                <w:color w:val="000000"/>
                <w:sz w:val="26"/>
                <w:szCs w:val="26"/>
              </w:rPr>
              <w:t> </w:t>
            </w:r>
          </w:p>
        </w:tc>
      </w:tr>
      <w:tr w:rsidR="0075535F" w14:paraId="49D25F7D" w14:textId="77777777" w:rsidTr="0075535F">
        <w:trPr>
          <w:trHeight w:val="440"/>
        </w:trPr>
        <w:tc>
          <w:tcPr>
            <w:tcW w:w="1323" w:type="dxa"/>
            <w:tcBorders>
              <w:top w:val="nil"/>
              <w:left w:val="single" w:sz="4" w:space="0" w:color="auto"/>
              <w:bottom w:val="single" w:sz="4" w:space="0" w:color="auto"/>
              <w:right w:val="single" w:sz="4" w:space="0" w:color="auto"/>
            </w:tcBorders>
            <w:shd w:val="clear" w:color="auto" w:fill="auto"/>
            <w:noWrap/>
            <w:vAlign w:val="center"/>
          </w:tcPr>
          <w:p w14:paraId="5800B33A" w14:textId="77777777" w:rsidR="0075535F" w:rsidRDefault="0075535F" w:rsidP="0075535F">
            <w:pPr>
              <w:jc w:val="center"/>
              <w:rPr>
                <w:rFonts w:ascii="Arial" w:hAnsi="Arial" w:cs="Arial"/>
                <w:color w:val="000000"/>
                <w:sz w:val="26"/>
                <w:szCs w:val="26"/>
              </w:rPr>
            </w:pPr>
            <w:r>
              <w:rPr>
                <w:rFonts w:ascii="Arial" w:hAnsi="Arial" w:cs="Arial"/>
                <w:color w:val="000000"/>
                <w:sz w:val="26"/>
                <w:szCs w:val="26"/>
              </w:rPr>
              <w:t>2</w:t>
            </w:r>
          </w:p>
        </w:tc>
        <w:tc>
          <w:tcPr>
            <w:tcW w:w="3896" w:type="dxa"/>
            <w:tcBorders>
              <w:top w:val="nil"/>
              <w:left w:val="nil"/>
              <w:bottom w:val="single" w:sz="4" w:space="0" w:color="auto"/>
              <w:right w:val="single" w:sz="4" w:space="0" w:color="auto"/>
            </w:tcBorders>
            <w:shd w:val="clear" w:color="auto" w:fill="auto"/>
            <w:noWrap/>
            <w:vAlign w:val="center"/>
          </w:tcPr>
          <w:p w14:paraId="2DE89223" w14:textId="20DB4CA9" w:rsidR="0075535F" w:rsidRDefault="00ED431E" w:rsidP="0075535F">
            <w:pPr>
              <w:rPr>
                <w:rFonts w:ascii="Arial" w:hAnsi="Arial" w:cs="Arial"/>
                <w:color w:val="000000"/>
                <w:sz w:val="26"/>
                <w:szCs w:val="26"/>
              </w:rPr>
            </w:pPr>
            <w:r>
              <w:rPr>
                <w:rFonts w:ascii="Arial" w:hAnsi="Arial" w:cs="Arial"/>
                <w:color w:val="000000"/>
                <w:sz w:val="26"/>
                <w:szCs w:val="26"/>
              </w:rPr>
              <w:t>Tìm kiếm sản phẩm</w:t>
            </w:r>
          </w:p>
        </w:tc>
        <w:tc>
          <w:tcPr>
            <w:tcW w:w="1891" w:type="dxa"/>
            <w:tcBorders>
              <w:top w:val="nil"/>
              <w:left w:val="nil"/>
              <w:bottom w:val="single" w:sz="4" w:space="0" w:color="auto"/>
              <w:right w:val="single" w:sz="4" w:space="0" w:color="auto"/>
            </w:tcBorders>
            <w:shd w:val="clear" w:color="auto" w:fill="auto"/>
            <w:noWrap/>
            <w:vAlign w:val="center"/>
          </w:tcPr>
          <w:p w14:paraId="4E3B08EE" w14:textId="77777777" w:rsidR="0075535F" w:rsidRDefault="0075535F" w:rsidP="0075535F">
            <w:pPr>
              <w:rPr>
                <w:rFonts w:ascii="Arial" w:hAnsi="Arial" w:cs="Arial"/>
                <w:color w:val="000000"/>
                <w:sz w:val="26"/>
                <w:szCs w:val="26"/>
              </w:rPr>
            </w:pPr>
            <w:r>
              <w:rPr>
                <w:rFonts w:ascii="Arial" w:hAnsi="Arial" w:cs="Arial"/>
                <w:color w:val="000000"/>
                <w:sz w:val="26"/>
                <w:szCs w:val="26"/>
              </w:rPr>
              <w:t> </w:t>
            </w:r>
          </w:p>
        </w:tc>
      </w:tr>
      <w:tr w:rsidR="0075535F" w14:paraId="0961D877" w14:textId="77777777" w:rsidTr="0075535F">
        <w:trPr>
          <w:trHeight w:val="440"/>
        </w:trPr>
        <w:tc>
          <w:tcPr>
            <w:tcW w:w="1323" w:type="dxa"/>
            <w:tcBorders>
              <w:top w:val="nil"/>
              <w:left w:val="single" w:sz="4" w:space="0" w:color="auto"/>
              <w:bottom w:val="single" w:sz="4" w:space="0" w:color="auto"/>
              <w:right w:val="single" w:sz="4" w:space="0" w:color="auto"/>
            </w:tcBorders>
            <w:shd w:val="clear" w:color="auto" w:fill="auto"/>
            <w:noWrap/>
            <w:vAlign w:val="center"/>
          </w:tcPr>
          <w:p w14:paraId="26A60DC3" w14:textId="77777777" w:rsidR="0075535F" w:rsidRDefault="0075535F" w:rsidP="0075535F">
            <w:pPr>
              <w:jc w:val="center"/>
              <w:rPr>
                <w:rFonts w:ascii="Arial" w:hAnsi="Arial" w:cs="Arial"/>
                <w:color w:val="000000"/>
                <w:sz w:val="26"/>
                <w:szCs w:val="26"/>
              </w:rPr>
            </w:pPr>
            <w:r>
              <w:rPr>
                <w:rFonts w:ascii="Arial" w:hAnsi="Arial" w:cs="Arial"/>
                <w:color w:val="000000"/>
                <w:sz w:val="26"/>
                <w:szCs w:val="26"/>
              </w:rPr>
              <w:t>3</w:t>
            </w:r>
          </w:p>
        </w:tc>
        <w:tc>
          <w:tcPr>
            <w:tcW w:w="3896" w:type="dxa"/>
            <w:tcBorders>
              <w:top w:val="nil"/>
              <w:left w:val="nil"/>
              <w:bottom w:val="single" w:sz="4" w:space="0" w:color="auto"/>
              <w:right w:val="single" w:sz="4" w:space="0" w:color="auto"/>
            </w:tcBorders>
            <w:shd w:val="clear" w:color="auto" w:fill="auto"/>
            <w:noWrap/>
            <w:vAlign w:val="center"/>
          </w:tcPr>
          <w:p w14:paraId="4B6AB307" w14:textId="4BEFDEB3" w:rsidR="0075535F" w:rsidRDefault="00ED431E" w:rsidP="0075535F">
            <w:pPr>
              <w:rPr>
                <w:rFonts w:ascii="Arial" w:hAnsi="Arial" w:cs="Arial"/>
                <w:color w:val="000000"/>
                <w:sz w:val="26"/>
                <w:szCs w:val="26"/>
              </w:rPr>
            </w:pPr>
            <w:r>
              <w:rPr>
                <w:rFonts w:ascii="Arial" w:hAnsi="Arial" w:cs="Arial"/>
                <w:color w:val="000000"/>
                <w:sz w:val="26"/>
                <w:szCs w:val="26"/>
              </w:rPr>
              <w:t>Phân loại sản phẩm</w:t>
            </w:r>
          </w:p>
        </w:tc>
        <w:tc>
          <w:tcPr>
            <w:tcW w:w="1891" w:type="dxa"/>
            <w:tcBorders>
              <w:top w:val="nil"/>
              <w:left w:val="nil"/>
              <w:bottom w:val="single" w:sz="4" w:space="0" w:color="auto"/>
              <w:right w:val="single" w:sz="4" w:space="0" w:color="auto"/>
            </w:tcBorders>
            <w:shd w:val="clear" w:color="auto" w:fill="auto"/>
            <w:noWrap/>
            <w:vAlign w:val="center"/>
          </w:tcPr>
          <w:p w14:paraId="5762EE6E" w14:textId="77777777" w:rsidR="0075535F" w:rsidRDefault="0075535F" w:rsidP="0075535F">
            <w:pPr>
              <w:rPr>
                <w:rFonts w:ascii="Arial" w:hAnsi="Arial" w:cs="Arial"/>
                <w:color w:val="000000"/>
                <w:sz w:val="26"/>
                <w:szCs w:val="26"/>
              </w:rPr>
            </w:pPr>
            <w:r>
              <w:rPr>
                <w:rFonts w:ascii="Arial" w:hAnsi="Arial" w:cs="Arial"/>
                <w:color w:val="000000"/>
                <w:sz w:val="26"/>
                <w:szCs w:val="26"/>
              </w:rPr>
              <w:t> </w:t>
            </w:r>
          </w:p>
        </w:tc>
      </w:tr>
      <w:tr w:rsidR="0075535F" w14:paraId="1A79596D" w14:textId="77777777" w:rsidTr="0075535F">
        <w:trPr>
          <w:trHeight w:val="440"/>
        </w:trPr>
        <w:tc>
          <w:tcPr>
            <w:tcW w:w="1323" w:type="dxa"/>
            <w:tcBorders>
              <w:top w:val="nil"/>
              <w:left w:val="single" w:sz="4" w:space="0" w:color="auto"/>
              <w:bottom w:val="single" w:sz="4" w:space="0" w:color="auto"/>
              <w:right w:val="single" w:sz="4" w:space="0" w:color="auto"/>
            </w:tcBorders>
            <w:shd w:val="clear" w:color="auto" w:fill="auto"/>
            <w:noWrap/>
            <w:vAlign w:val="center"/>
          </w:tcPr>
          <w:p w14:paraId="09BA134B" w14:textId="77777777" w:rsidR="0075535F" w:rsidRDefault="0075535F" w:rsidP="0075535F">
            <w:pPr>
              <w:jc w:val="center"/>
              <w:rPr>
                <w:rFonts w:ascii="Arial" w:hAnsi="Arial" w:cs="Arial"/>
                <w:color w:val="000000"/>
                <w:sz w:val="26"/>
                <w:szCs w:val="26"/>
              </w:rPr>
            </w:pPr>
            <w:r>
              <w:rPr>
                <w:rFonts w:ascii="Arial" w:hAnsi="Arial" w:cs="Arial"/>
                <w:color w:val="000000"/>
                <w:sz w:val="26"/>
                <w:szCs w:val="26"/>
              </w:rPr>
              <w:t>4</w:t>
            </w:r>
          </w:p>
        </w:tc>
        <w:tc>
          <w:tcPr>
            <w:tcW w:w="3896" w:type="dxa"/>
            <w:tcBorders>
              <w:top w:val="nil"/>
              <w:left w:val="nil"/>
              <w:bottom w:val="single" w:sz="4" w:space="0" w:color="auto"/>
              <w:right w:val="single" w:sz="4" w:space="0" w:color="auto"/>
            </w:tcBorders>
            <w:shd w:val="clear" w:color="auto" w:fill="auto"/>
            <w:noWrap/>
            <w:vAlign w:val="center"/>
          </w:tcPr>
          <w:p w14:paraId="4282D15A" w14:textId="5BB49736" w:rsidR="0075535F" w:rsidRDefault="00ED431E" w:rsidP="0075535F">
            <w:pPr>
              <w:rPr>
                <w:rFonts w:ascii="Arial" w:hAnsi="Arial" w:cs="Arial"/>
                <w:color w:val="000000"/>
                <w:sz w:val="26"/>
                <w:szCs w:val="26"/>
              </w:rPr>
            </w:pPr>
            <w:r>
              <w:rPr>
                <w:rFonts w:ascii="Arial" w:hAnsi="Arial" w:cs="Arial"/>
                <w:color w:val="000000"/>
                <w:sz w:val="26"/>
                <w:szCs w:val="26"/>
              </w:rPr>
              <w:t>Đánh giá sản phẩm</w:t>
            </w:r>
          </w:p>
        </w:tc>
        <w:tc>
          <w:tcPr>
            <w:tcW w:w="1891" w:type="dxa"/>
            <w:tcBorders>
              <w:top w:val="nil"/>
              <w:left w:val="nil"/>
              <w:bottom w:val="single" w:sz="4" w:space="0" w:color="auto"/>
              <w:right w:val="single" w:sz="4" w:space="0" w:color="auto"/>
            </w:tcBorders>
            <w:shd w:val="clear" w:color="auto" w:fill="auto"/>
            <w:noWrap/>
            <w:vAlign w:val="center"/>
          </w:tcPr>
          <w:p w14:paraId="2FA650DF" w14:textId="77777777" w:rsidR="0075535F" w:rsidRDefault="0075535F" w:rsidP="0075535F">
            <w:pPr>
              <w:rPr>
                <w:rFonts w:ascii="Arial" w:hAnsi="Arial" w:cs="Arial"/>
                <w:color w:val="000000"/>
                <w:sz w:val="26"/>
                <w:szCs w:val="26"/>
              </w:rPr>
            </w:pPr>
            <w:r>
              <w:rPr>
                <w:rFonts w:ascii="Arial" w:hAnsi="Arial" w:cs="Arial"/>
                <w:color w:val="000000"/>
                <w:sz w:val="26"/>
                <w:szCs w:val="26"/>
              </w:rPr>
              <w:t> </w:t>
            </w:r>
          </w:p>
        </w:tc>
      </w:tr>
      <w:tr w:rsidR="0075535F" w14:paraId="1B199C30" w14:textId="77777777" w:rsidTr="0075535F">
        <w:trPr>
          <w:trHeight w:val="440"/>
        </w:trPr>
        <w:tc>
          <w:tcPr>
            <w:tcW w:w="1323" w:type="dxa"/>
            <w:tcBorders>
              <w:top w:val="nil"/>
              <w:left w:val="single" w:sz="4" w:space="0" w:color="auto"/>
              <w:bottom w:val="single" w:sz="4" w:space="0" w:color="auto"/>
              <w:right w:val="single" w:sz="4" w:space="0" w:color="auto"/>
            </w:tcBorders>
            <w:shd w:val="clear" w:color="auto" w:fill="auto"/>
            <w:noWrap/>
            <w:vAlign w:val="center"/>
          </w:tcPr>
          <w:p w14:paraId="3C6858FB" w14:textId="77777777" w:rsidR="0075535F" w:rsidRDefault="0075535F" w:rsidP="0075535F">
            <w:pPr>
              <w:jc w:val="center"/>
              <w:rPr>
                <w:rFonts w:ascii="Arial" w:hAnsi="Arial" w:cs="Arial"/>
                <w:color w:val="000000"/>
                <w:sz w:val="26"/>
                <w:szCs w:val="26"/>
              </w:rPr>
            </w:pPr>
            <w:r>
              <w:rPr>
                <w:rFonts w:ascii="Arial" w:hAnsi="Arial" w:cs="Arial"/>
                <w:color w:val="000000"/>
                <w:sz w:val="26"/>
                <w:szCs w:val="26"/>
              </w:rPr>
              <w:t>5</w:t>
            </w:r>
          </w:p>
        </w:tc>
        <w:tc>
          <w:tcPr>
            <w:tcW w:w="3896" w:type="dxa"/>
            <w:tcBorders>
              <w:top w:val="nil"/>
              <w:left w:val="nil"/>
              <w:bottom w:val="single" w:sz="4" w:space="0" w:color="auto"/>
              <w:right w:val="single" w:sz="4" w:space="0" w:color="auto"/>
            </w:tcBorders>
            <w:shd w:val="clear" w:color="auto" w:fill="auto"/>
            <w:noWrap/>
            <w:vAlign w:val="center"/>
          </w:tcPr>
          <w:p w14:paraId="0A2A595F" w14:textId="52BBA6BD" w:rsidR="0075535F" w:rsidRDefault="0075535F" w:rsidP="0075535F">
            <w:pPr>
              <w:rPr>
                <w:rFonts w:ascii="Arial" w:hAnsi="Arial" w:cs="Arial"/>
                <w:color w:val="000000"/>
                <w:sz w:val="26"/>
                <w:szCs w:val="26"/>
              </w:rPr>
            </w:pPr>
          </w:p>
        </w:tc>
        <w:tc>
          <w:tcPr>
            <w:tcW w:w="1891" w:type="dxa"/>
            <w:tcBorders>
              <w:top w:val="nil"/>
              <w:left w:val="nil"/>
              <w:bottom w:val="single" w:sz="4" w:space="0" w:color="auto"/>
              <w:right w:val="single" w:sz="4" w:space="0" w:color="auto"/>
            </w:tcBorders>
            <w:shd w:val="clear" w:color="auto" w:fill="auto"/>
            <w:noWrap/>
            <w:vAlign w:val="center"/>
          </w:tcPr>
          <w:p w14:paraId="15B3503B" w14:textId="77777777" w:rsidR="0075535F" w:rsidRDefault="0075535F" w:rsidP="0075535F">
            <w:pPr>
              <w:rPr>
                <w:rFonts w:ascii="Arial" w:hAnsi="Arial" w:cs="Arial"/>
                <w:color w:val="000000"/>
                <w:sz w:val="26"/>
                <w:szCs w:val="26"/>
              </w:rPr>
            </w:pPr>
            <w:r>
              <w:rPr>
                <w:rFonts w:ascii="Arial" w:hAnsi="Arial" w:cs="Arial"/>
                <w:color w:val="000000"/>
                <w:sz w:val="26"/>
                <w:szCs w:val="26"/>
              </w:rPr>
              <w:t> </w:t>
            </w:r>
          </w:p>
        </w:tc>
      </w:tr>
      <w:tr w:rsidR="0075535F" w14:paraId="27DDD345" w14:textId="77777777" w:rsidTr="0075535F">
        <w:trPr>
          <w:trHeight w:val="440"/>
        </w:trPr>
        <w:tc>
          <w:tcPr>
            <w:tcW w:w="1323" w:type="dxa"/>
            <w:tcBorders>
              <w:top w:val="nil"/>
              <w:left w:val="single" w:sz="4" w:space="0" w:color="auto"/>
              <w:bottom w:val="single" w:sz="4" w:space="0" w:color="auto"/>
              <w:right w:val="single" w:sz="4" w:space="0" w:color="auto"/>
            </w:tcBorders>
            <w:shd w:val="clear" w:color="auto" w:fill="auto"/>
            <w:noWrap/>
            <w:vAlign w:val="center"/>
          </w:tcPr>
          <w:p w14:paraId="40898C1E" w14:textId="77777777" w:rsidR="0075535F" w:rsidRDefault="0075535F" w:rsidP="0075535F">
            <w:pPr>
              <w:jc w:val="center"/>
              <w:rPr>
                <w:rFonts w:ascii="Arial" w:hAnsi="Arial" w:cs="Arial"/>
                <w:color w:val="000000"/>
                <w:sz w:val="26"/>
                <w:szCs w:val="26"/>
              </w:rPr>
            </w:pPr>
            <w:r>
              <w:rPr>
                <w:rFonts w:ascii="Arial" w:hAnsi="Arial" w:cs="Arial"/>
                <w:color w:val="000000"/>
                <w:sz w:val="26"/>
                <w:szCs w:val="26"/>
              </w:rPr>
              <w:t>6</w:t>
            </w:r>
          </w:p>
        </w:tc>
        <w:tc>
          <w:tcPr>
            <w:tcW w:w="3896" w:type="dxa"/>
            <w:tcBorders>
              <w:top w:val="nil"/>
              <w:left w:val="nil"/>
              <w:bottom w:val="single" w:sz="4" w:space="0" w:color="auto"/>
              <w:right w:val="single" w:sz="4" w:space="0" w:color="auto"/>
            </w:tcBorders>
            <w:shd w:val="clear" w:color="auto" w:fill="auto"/>
            <w:noWrap/>
            <w:vAlign w:val="center"/>
          </w:tcPr>
          <w:p w14:paraId="77D13AF4" w14:textId="03F89255" w:rsidR="0075535F" w:rsidRDefault="0075535F" w:rsidP="0075535F">
            <w:pPr>
              <w:rPr>
                <w:rFonts w:ascii="Arial" w:hAnsi="Arial" w:cs="Arial"/>
                <w:color w:val="000000"/>
                <w:sz w:val="26"/>
                <w:szCs w:val="26"/>
              </w:rPr>
            </w:pPr>
          </w:p>
        </w:tc>
        <w:tc>
          <w:tcPr>
            <w:tcW w:w="1891" w:type="dxa"/>
            <w:tcBorders>
              <w:top w:val="nil"/>
              <w:left w:val="nil"/>
              <w:bottom w:val="single" w:sz="4" w:space="0" w:color="auto"/>
              <w:right w:val="single" w:sz="4" w:space="0" w:color="auto"/>
            </w:tcBorders>
            <w:shd w:val="clear" w:color="auto" w:fill="auto"/>
            <w:noWrap/>
            <w:vAlign w:val="center"/>
          </w:tcPr>
          <w:p w14:paraId="30CF9D99" w14:textId="77777777" w:rsidR="0075535F" w:rsidRDefault="0075535F" w:rsidP="0075535F">
            <w:pPr>
              <w:rPr>
                <w:rFonts w:ascii="Arial" w:hAnsi="Arial" w:cs="Arial"/>
                <w:color w:val="000000"/>
                <w:sz w:val="26"/>
                <w:szCs w:val="26"/>
              </w:rPr>
            </w:pPr>
            <w:r>
              <w:rPr>
                <w:rFonts w:ascii="Arial" w:hAnsi="Arial" w:cs="Arial"/>
                <w:color w:val="000000"/>
                <w:sz w:val="26"/>
                <w:szCs w:val="26"/>
              </w:rPr>
              <w:t> </w:t>
            </w:r>
          </w:p>
        </w:tc>
      </w:tr>
      <w:tr w:rsidR="0075535F" w14:paraId="4AA6E2E4" w14:textId="77777777" w:rsidTr="0075535F">
        <w:trPr>
          <w:trHeight w:val="440"/>
        </w:trPr>
        <w:tc>
          <w:tcPr>
            <w:tcW w:w="1323" w:type="dxa"/>
            <w:tcBorders>
              <w:top w:val="nil"/>
              <w:left w:val="single" w:sz="4" w:space="0" w:color="auto"/>
              <w:bottom w:val="single" w:sz="4" w:space="0" w:color="auto"/>
              <w:right w:val="single" w:sz="4" w:space="0" w:color="auto"/>
            </w:tcBorders>
            <w:shd w:val="clear" w:color="auto" w:fill="auto"/>
            <w:noWrap/>
            <w:vAlign w:val="center"/>
          </w:tcPr>
          <w:p w14:paraId="03FECBFF" w14:textId="77777777" w:rsidR="0075535F" w:rsidRDefault="0075535F" w:rsidP="0075535F">
            <w:pPr>
              <w:jc w:val="center"/>
              <w:rPr>
                <w:rFonts w:ascii="Arial" w:hAnsi="Arial" w:cs="Arial"/>
                <w:color w:val="000000"/>
                <w:sz w:val="26"/>
                <w:szCs w:val="26"/>
              </w:rPr>
            </w:pPr>
            <w:r>
              <w:rPr>
                <w:rFonts w:ascii="Arial" w:hAnsi="Arial" w:cs="Arial"/>
                <w:color w:val="000000"/>
                <w:sz w:val="26"/>
                <w:szCs w:val="26"/>
              </w:rPr>
              <w:t>7</w:t>
            </w:r>
          </w:p>
        </w:tc>
        <w:tc>
          <w:tcPr>
            <w:tcW w:w="3896" w:type="dxa"/>
            <w:tcBorders>
              <w:top w:val="nil"/>
              <w:left w:val="nil"/>
              <w:bottom w:val="single" w:sz="4" w:space="0" w:color="auto"/>
              <w:right w:val="single" w:sz="4" w:space="0" w:color="auto"/>
            </w:tcBorders>
            <w:shd w:val="clear" w:color="auto" w:fill="auto"/>
            <w:noWrap/>
            <w:vAlign w:val="center"/>
          </w:tcPr>
          <w:p w14:paraId="60E4A584" w14:textId="7212776E" w:rsidR="0075535F" w:rsidRDefault="0075535F" w:rsidP="0075535F">
            <w:pPr>
              <w:rPr>
                <w:rFonts w:ascii="Arial" w:hAnsi="Arial" w:cs="Arial"/>
                <w:color w:val="000000"/>
                <w:sz w:val="26"/>
                <w:szCs w:val="26"/>
              </w:rPr>
            </w:pPr>
          </w:p>
        </w:tc>
        <w:tc>
          <w:tcPr>
            <w:tcW w:w="1891" w:type="dxa"/>
            <w:tcBorders>
              <w:top w:val="nil"/>
              <w:left w:val="nil"/>
              <w:bottom w:val="single" w:sz="4" w:space="0" w:color="auto"/>
              <w:right w:val="single" w:sz="4" w:space="0" w:color="auto"/>
            </w:tcBorders>
            <w:shd w:val="clear" w:color="auto" w:fill="auto"/>
            <w:noWrap/>
            <w:vAlign w:val="bottom"/>
          </w:tcPr>
          <w:p w14:paraId="3EAE956A" w14:textId="77777777" w:rsidR="0075535F" w:rsidRDefault="0075535F" w:rsidP="0075535F">
            <w:pPr>
              <w:keepNext/>
              <w:rPr>
                <w:rFonts w:ascii="Arial" w:hAnsi="Arial" w:cs="Arial"/>
                <w:color w:val="000000"/>
                <w:sz w:val="26"/>
                <w:szCs w:val="26"/>
              </w:rPr>
            </w:pPr>
            <w:r>
              <w:rPr>
                <w:rFonts w:ascii="Arial" w:hAnsi="Arial" w:cs="Arial"/>
                <w:color w:val="000000"/>
                <w:sz w:val="26"/>
                <w:szCs w:val="26"/>
              </w:rPr>
              <w:t> </w:t>
            </w:r>
          </w:p>
        </w:tc>
      </w:tr>
    </w:tbl>
    <w:p w14:paraId="7F5B276E" w14:textId="307A1DB2" w:rsidR="0075535F" w:rsidRDefault="0075535F" w:rsidP="0075535F">
      <w:pPr>
        <w:pStyle w:val="Caption"/>
        <w:jc w:val="center"/>
        <w:rPr>
          <w:b/>
          <w:color w:val="000000" w:themeColor="text1"/>
          <w:sz w:val="28"/>
          <w:szCs w:val="28"/>
        </w:rPr>
      </w:pPr>
      <w:r>
        <w:rPr>
          <w:color w:val="000000" w:themeColor="text1"/>
          <w:sz w:val="20"/>
          <w:szCs w:val="20"/>
        </w:rPr>
        <w:t xml:space="preserve">Bảng </w:t>
      </w:r>
      <w:r w:rsidR="00810CF8">
        <w:rPr>
          <w:color w:val="000000" w:themeColor="text1"/>
          <w:sz w:val="20"/>
          <w:szCs w:val="20"/>
        </w:rPr>
        <w:t>2</w:t>
      </w:r>
      <w:r>
        <w:rPr>
          <w:color w:val="000000" w:themeColor="text1"/>
          <w:sz w:val="20"/>
          <w:szCs w:val="20"/>
        </w:rPr>
        <w:t xml:space="preserve">. Các chức năng của </w:t>
      </w:r>
      <w:r w:rsidR="00810CF8">
        <w:rPr>
          <w:color w:val="000000" w:themeColor="text1"/>
          <w:sz w:val="20"/>
          <w:szCs w:val="20"/>
        </w:rPr>
        <w:t>ứng dụng</w:t>
      </w:r>
    </w:p>
    <w:p w14:paraId="6704A8A9" w14:textId="77777777" w:rsidR="0075535F" w:rsidRDefault="0075535F" w:rsidP="0075535F">
      <w:pPr>
        <w:pStyle w:val="ListParagraph"/>
        <w:numPr>
          <w:ilvl w:val="1"/>
          <w:numId w:val="2"/>
        </w:numPr>
        <w:spacing w:before="120" w:after="120" w:line="360" w:lineRule="auto"/>
        <w:contextualSpacing w:val="0"/>
        <w:rPr>
          <w:b/>
          <w:sz w:val="26"/>
          <w:szCs w:val="26"/>
        </w:rPr>
      </w:pPr>
      <w:r>
        <w:rPr>
          <w:b/>
          <w:sz w:val="26"/>
          <w:szCs w:val="26"/>
        </w:rPr>
        <w:t>Nhóm người sử dụng</w:t>
      </w:r>
    </w:p>
    <w:p w14:paraId="4FBEF489" w14:textId="1717CFB9" w:rsidR="0075535F" w:rsidRDefault="0075535F" w:rsidP="00941A3F">
      <w:pPr>
        <w:pStyle w:val="ListParagraph"/>
        <w:spacing w:before="120" w:after="120" w:line="360" w:lineRule="auto"/>
        <w:ind w:left="810"/>
        <w:contextualSpacing w:val="0"/>
        <w:jc w:val="both"/>
        <w:rPr>
          <w:bCs/>
          <w:sz w:val="26"/>
          <w:szCs w:val="26"/>
        </w:rPr>
      </w:pPr>
      <w:r>
        <w:rPr>
          <w:bCs/>
          <w:i/>
          <w:iCs/>
          <w:sz w:val="26"/>
          <w:szCs w:val="26"/>
        </w:rPr>
        <w:t>Khách hàng:</w:t>
      </w:r>
      <w:r w:rsidR="00810CF8">
        <w:rPr>
          <w:bCs/>
          <w:sz w:val="26"/>
          <w:szCs w:val="26"/>
        </w:rPr>
        <w:t xml:space="preserve"> C</w:t>
      </w:r>
      <w:r>
        <w:rPr>
          <w:bCs/>
          <w:sz w:val="26"/>
          <w:szCs w:val="26"/>
        </w:rPr>
        <w:t xml:space="preserve">ó </w:t>
      </w:r>
      <w:r w:rsidR="00810CF8">
        <w:rPr>
          <w:bCs/>
          <w:sz w:val="26"/>
          <w:szCs w:val="26"/>
        </w:rPr>
        <w:t>thể xem sản phẩm, thông tin khuyến mãi của hãng, mua hàng và đánh giá sản phẩm</w:t>
      </w:r>
      <w:r>
        <w:rPr>
          <w:bCs/>
          <w:sz w:val="26"/>
          <w:szCs w:val="26"/>
        </w:rPr>
        <w:t>.</w:t>
      </w:r>
    </w:p>
    <w:p w14:paraId="6BB7FD5D" w14:textId="77777777" w:rsidR="0075535F" w:rsidRDefault="0075535F" w:rsidP="0075535F">
      <w:pPr>
        <w:pStyle w:val="ListParagraph"/>
        <w:numPr>
          <w:ilvl w:val="1"/>
          <w:numId w:val="2"/>
        </w:numPr>
        <w:spacing w:before="120" w:after="120" w:line="360" w:lineRule="auto"/>
        <w:jc w:val="both"/>
        <w:rPr>
          <w:b/>
          <w:sz w:val="26"/>
          <w:szCs w:val="26"/>
        </w:rPr>
      </w:pPr>
      <w:r>
        <w:rPr>
          <w:b/>
          <w:sz w:val="26"/>
          <w:szCs w:val="26"/>
        </w:rPr>
        <w:t>Môi trường vận hành</w:t>
      </w:r>
    </w:p>
    <w:p w14:paraId="0C7FD193" w14:textId="2088010F" w:rsidR="0075535F" w:rsidRDefault="00941A3F" w:rsidP="0075535F">
      <w:pPr>
        <w:pStyle w:val="ListParagraph"/>
        <w:spacing w:before="120" w:after="120" w:line="360" w:lineRule="auto"/>
        <w:ind w:left="766"/>
        <w:jc w:val="both"/>
        <w:rPr>
          <w:bCs/>
          <w:sz w:val="26"/>
          <w:szCs w:val="26"/>
        </w:rPr>
      </w:pPr>
      <w:r>
        <w:rPr>
          <w:bCs/>
          <w:sz w:val="26"/>
          <w:szCs w:val="26"/>
        </w:rPr>
        <w:t>Ứng dụng</w:t>
      </w:r>
      <w:r w:rsidR="0075535F">
        <w:rPr>
          <w:bCs/>
          <w:sz w:val="26"/>
          <w:szCs w:val="26"/>
        </w:rPr>
        <w:t xml:space="preserve"> xây dựng trên </w:t>
      </w:r>
      <w:r>
        <w:rPr>
          <w:bCs/>
          <w:sz w:val="26"/>
          <w:szCs w:val="26"/>
        </w:rPr>
        <w:t>Android Studio</w:t>
      </w:r>
      <w:r w:rsidR="0075535F">
        <w:rPr>
          <w:bCs/>
          <w:sz w:val="26"/>
          <w:szCs w:val="26"/>
        </w:rPr>
        <w:t xml:space="preserve"> với ngôn ngữ </w:t>
      </w:r>
      <w:r>
        <w:rPr>
          <w:bCs/>
          <w:sz w:val="26"/>
          <w:szCs w:val="26"/>
        </w:rPr>
        <w:t xml:space="preserve">Java. </w:t>
      </w:r>
    </w:p>
    <w:p w14:paraId="1E97A063" w14:textId="77777777" w:rsidR="0075535F" w:rsidRDefault="0075535F" w:rsidP="0075535F">
      <w:pPr>
        <w:pStyle w:val="ListParagraph"/>
        <w:numPr>
          <w:ilvl w:val="1"/>
          <w:numId w:val="2"/>
        </w:numPr>
        <w:spacing w:before="120" w:after="120" w:line="360" w:lineRule="auto"/>
        <w:jc w:val="both"/>
        <w:rPr>
          <w:b/>
          <w:sz w:val="26"/>
          <w:szCs w:val="26"/>
        </w:rPr>
      </w:pPr>
      <w:r>
        <w:rPr>
          <w:b/>
          <w:sz w:val="26"/>
          <w:szCs w:val="26"/>
        </w:rPr>
        <w:t>Ràng buộc về thiết kế</w:t>
      </w:r>
    </w:p>
    <w:p w14:paraId="3B28F267" w14:textId="545BC2A7" w:rsidR="00941A3F" w:rsidRPr="00941A3F" w:rsidRDefault="00941A3F" w:rsidP="00941A3F">
      <w:pPr>
        <w:pStyle w:val="ListParagraph"/>
        <w:numPr>
          <w:ilvl w:val="0"/>
          <w:numId w:val="14"/>
        </w:numPr>
        <w:spacing w:before="120" w:after="120" w:line="360" w:lineRule="auto"/>
        <w:outlineLvl w:val="1"/>
        <w:rPr>
          <w:bCs/>
          <w:sz w:val="26"/>
          <w:szCs w:val="26"/>
        </w:rPr>
      </w:pPr>
      <w:bookmarkStart w:id="3" w:name="_Toc14692279"/>
      <w:r w:rsidRPr="00941A3F">
        <w:rPr>
          <w:bCs/>
          <w:sz w:val="26"/>
          <w:szCs w:val="26"/>
        </w:rPr>
        <w:t xml:space="preserve">SV tự thiết kế và xây dựng API để giao tiếp với ứng dụng di động  </w:t>
      </w:r>
    </w:p>
    <w:p w14:paraId="2CE8203A" w14:textId="084ABBCB" w:rsidR="00941A3F" w:rsidRPr="00941A3F" w:rsidRDefault="00941A3F" w:rsidP="00941A3F">
      <w:pPr>
        <w:pStyle w:val="ListParagraph"/>
        <w:numPr>
          <w:ilvl w:val="0"/>
          <w:numId w:val="14"/>
        </w:numPr>
        <w:spacing w:before="120" w:after="120" w:line="360" w:lineRule="auto"/>
        <w:outlineLvl w:val="1"/>
        <w:rPr>
          <w:bCs/>
          <w:sz w:val="26"/>
          <w:szCs w:val="26"/>
        </w:rPr>
      </w:pPr>
      <w:r w:rsidRPr="00941A3F">
        <w:rPr>
          <w:bCs/>
          <w:sz w:val="26"/>
          <w:szCs w:val="26"/>
        </w:rPr>
        <w:t>Phải</w:t>
      </w:r>
      <w:r w:rsidR="0069521E">
        <w:rPr>
          <w:bCs/>
          <w:sz w:val="26"/>
          <w:szCs w:val="26"/>
        </w:rPr>
        <w:t xml:space="preserve"> </w:t>
      </w:r>
      <w:r w:rsidRPr="00941A3F">
        <w:rPr>
          <w:bCs/>
          <w:sz w:val="26"/>
          <w:szCs w:val="26"/>
        </w:rPr>
        <w:t xml:space="preserve">có các thành phân cơ bản sau: Menu, setting, trang chính, trang con.  </w:t>
      </w:r>
    </w:p>
    <w:p w14:paraId="30703863" w14:textId="06DA9AF5" w:rsidR="00941A3F" w:rsidRDefault="00AF1CAA" w:rsidP="00AF1CAA">
      <w:pPr>
        <w:pStyle w:val="ListParagraph"/>
        <w:numPr>
          <w:ilvl w:val="0"/>
          <w:numId w:val="2"/>
        </w:numPr>
        <w:spacing w:before="120" w:after="120" w:line="360" w:lineRule="auto"/>
        <w:outlineLvl w:val="1"/>
        <w:rPr>
          <w:b/>
          <w:sz w:val="26"/>
          <w:szCs w:val="26"/>
        </w:rPr>
      </w:pPr>
      <w:r>
        <w:rPr>
          <w:b/>
          <w:sz w:val="26"/>
          <w:szCs w:val="26"/>
        </w:rPr>
        <w:t>Giao diện chính:</w:t>
      </w:r>
    </w:p>
    <w:p w14:paraId="0B774EC5" w14:textId="0D75B353" w:rsidR="00AF1CAA" w:rsidRDefault="00AF1CAA" w:rsidP="00AF1CAA">
      <w:pPr>
        <w:pStyle w:val="ListParagraph"/>
        <w:numPr>
          <w:ilvl w:val="1"/>
          <w:numId w:val="2"/>
        </w:numPr>
        <w:spacing w:before="120" w:after="120" w:line="360" w:lineRule="auto"/>
        <w:outlineLvl w:val="1"/>
        <w:rPr>
          <w:b/>
          <w:sz w:val="26"/>
          <w:szCs w:val="26"/>
        </w:rPr>
      </w:pPr>
      <w:r>
        <w:rPr>
          <w:b/>
          <w:sz w:val="26"/>
          <w:szCs w:val="26"/>
        </w:rPr>
        <w:t>Giới thiệu:</w:t>
      </w:r>
    </w:p>
    <w:p w14:paraId="776D1C3D" w14:textId="252092EF" w:rsidR="00AF1CAA" w:rsidRDefault="00AF1CAA" w:rsidP="00AF1CAA">
      <w:pPr>
        <w:pStyle w:val="ListParagraph"/>
        <w:spacing w:before="120" w:after="120" w:line="360" w:lineRule="auto"/>
        <w:ind w:left="766"/>
        <w:outlineLvl w:val="1"/>
        <w:rPr>
          <w:bCs/>
          <w:sz w:val="26"/>
          <w:szCs w:val="26"/>
        </w:rPr>
      </w:pPr>
      <w:r w:rsidRPr="00AF1CAA">
        <w:rPr>
          <w:bCs/>
          <w:sz w:val="26"/>
          <w:szCs w:val="26"/>
        </w:rPr>
        <w:t>_Ứng dụng có tên Florentino Beautie lấy cảm hứng t</w:t>
      </w:r>
      <w:r>
        <w:rPr>
          <w:bCs/>
          <w:sz w:val="26"/>
          <w:szCs w:val="26"/>
        </w:rPr>
        <w:t>ừ những ứng dụng bán mỹ phẩm như TheGioiLamThảo, Skinfood, Ininsfree dùng để tìm kiếm những sản phẩm phù hợp với bản thân bạn theo từng loại Makeup, Haircare, Others, Skincare.</w:t>
      </w:r>
    </w:p>
    <w:p w14:paraId="6DB19FE8" w14:textId="52507341" w:rsidR="00AF1CAA" w:rsidRDefault="00AF1CAA" w:rsidP="00AF1CAA">
      <w:pPr>
        <w:pStyle w:val="ListParagraph"/>
        <w:spacing w:before="120" w:after="120" w:line="360" w:lineRule="auto"/>
        <w:ind w:left="766"/>
        <w:outlineLvl w:val="1"/>
        <w:rPr>
          <w:bCs/>
          <w:sz w:val="26"/>
          <w:szCs w:val="26"/>
        </w:rPr>
      </w:pPr>
    </w:p>
    <w:p w14:paraId="736254B5" w14:textId="268DA01B" w:rsidR="00AF1CAA" w:rsidRPr="000E4887" w:rsidRDefault="00AF1CAA" w:rsidP="00AF1CAA">
      <w:pPr>
        <w:pStyle w:val="ListParagraph"/>
        <w:numPr>
          <w:ilvl w:val="1"/>
          <w:numId w:val="2"/>
        </w:numPr>
        <w:spacing w:before="120" w:after="120" w:line="360" w:lineRule="auto"/>
        <w:outlineLvl w:val="1"/>
        <w:rPr>
          <w:b/>
          <w:sz w:val="26"/>
          <w:szCs w:val="26"/>
        </w:rPr>
      </w:pPr>
      <w:r w:rsidRPr="000E4887">
        <w:rPr>
          <w:b/>
          <w:sz w:val="26"/>
          <w:szCs w:val="26"/>
        </w:rPr>
        <w:lastRenderedPageBreak/>
        <w:t>Giao diện ứng dụng:</w:t>
      </w:r>
    </w:p>
    <w:p w14:paraId="2243E249" w14:textId="214CC005" w:rsidR="00AF1CAA" w:rsidRDefault="00AF1CAA" w:rsidP="00AF1CAA">
      <w:pPr>
        <w:pStyle w:val="ListParagraph"/>
        <w:spacing w:before="120" w:after="120" w:line="360" w:lineRule="auto"/>
        <w:ind w:left="766"/>
        <w:outlineLvl w:val="1"/>
        <w:rPr>
          <w:bCs/>
          <w:sz w:val="26"/>
          <w:szCs w:val="26"/>
        </w:rPr>
      </w:pPr>
    </w:p>
    <w:p w14:paraId="50D32DC6" w14:textId="28FE5F01" w:rsidR="0075535F" w:rsidRDefault="000E4887" w:rsidP="000E4887">
      <w:pPr>
        <w:pStyle w:val="ListParagraph"/>
        <w:spacing w:before="120" w:after="120" w:line="360" w:lineRule="auto"/>
        <w:ind w:left="766"/>
        <w:jc w:val="center"/>
        <w:outlineLvl w:val="1"/>
        <w:rPr>
          <w:bCs/>
          <w:sz w:val="26"/>
          <w:szCs w:val="26"/>
        </w:rPr>
      </w:pPr>
      <w:r>
        <w:rPr>
          <w:bCs/>
          <w:noProof/>
          <w:sz w:val="26"/>
          <w:szCs w:val="26"/>
        </w:rPr>
        <w:drawing>
          <wp:inline distT="0" distB="0" distL="0" distR="0" wp14:anchorId="4E05686D" wp14:editId="0D487F00">
            <wp:extent cx="2989104" cy="61493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3516" cy="6158417"/>
                    </a:xfrm>
                    <a:prstGeom prst="rect">
                      <a:avLst/>
                    </a:prstGeom>
                    <a:noFill/>
                    <a:ln>
                      <a:noFill/>
                    </a:ln>
                  </pic:spPr>
                </pic:pic>
              </a:graphicData>
            </a:graphic>
          </wp:inline>
        </w:drawing>
      </w:r>
    </w:p>
    <w:p w14:paraId="418F6070" w14:textId="61F0FB93" w:rsidR="000E4887" w:rsidRDefault="000E4887" w:rsidP="000E4887">
      <w:pPr>
        <w:pStyle w:val="ListParagraph"/>
        <w:spacing w:before="120" w:after="120" w:line="360" w:lineRule="auto"/>
        <w:ind w:left="766"/>
        <w:jc w:val="center"/>
        <w:outlineLvl w:val="1"/>
        <w:rPr>
          <w:bCs/>
          <w:sz w:val="26"/>
          <w:szCs w:val="26"/>
        </w:rPr>
      </w:pPr>
      <w:r>
        <w:rPr>
          <w:bCs/>
          <w:sz w:val="26"/>
          <w:szCs w:val="26"/>
        </w:rPr>
        <w:t>Giao diện bắt đầu</w:t>
      </w:r>
    </w:p>
    <w:p w14:paraId="74F0181B" w14:textId="4BD9431A" w:rsidR="000E4887" w:rsidRDefault="000E4887" w:rsidP="000E4887">
      <w:pPr>
        <w:pStyle w:val="ListParagraph"/>
        <w:spacing w:before="120" w:after="120" w:line="360" w:lineRule="auto"/>
        <w:ind w:left="766"/>
        <w:jc w:val="center"/>
        <w:outlineLvl w:val="1"/>
        <w:rPr>
          <w:bCs/>
          <w:sz w:val="26"/>
          <w:szCs w:val="26"/>
        </w:rPr>
      </w:pPr>
    </w:p>
    <w:p w14:paraId="68F00785" w14:textId="34B7FB15" w:rsidR="000E4887" w:rsidRDefault="000E4887" w:rsidP="000E4887">
      <w:pPr>
        <w:pStyle w:val="ListParagraph"/>
        <w:spacing w:before="120" w:after="120" w:line="360" w:lineRule="auto"/>
        <w:ind w:left="766"/>
        <w:jc w:val="center"/>
        <w:outlineLvl w:val="1"/>
        <w:rPr>
          <w:bCs/>
          <w:sz w:val="26"/>
          <w:szCs w:val="26"/>
        </w:rPr>
      </w:pPr>
    </w:p>
    <w:p w14:paraId="1128239B" w14:textId="1EF2768C" w:rsidR="000E4887" w:rsidRDefault="000E4887" w:rsidP="000E4887">
      <w:pPr>
        <w:pStyle w:val="ListParagraph"/>
        <w:spacing w:before="120" w:after="120" w:line="360" w:lineRule="auto"/>
        <w:ind w:left="766"/>
        <w:jc w:val="center"/>
        <w:outlineLvl w:val="1"/>
        <w:rPr>
          <w:bCs/>
          <w:sz w:val="26"/>
          <w:szCs w:val="26"/>
        </w:rPr>
      </w:pPr>
    </w:p>
    <w:p w14:paraId="56BA8A29" w14:textId="18B21367" w:rsidR="000E4887" w:rsidRDefault="000E4887" w:rsidP="000E4887">
      <w:pPr>
        <w:pStyle w:val="ListParagraph"/>
        <w:spacing w:before="120" w:after="120" w:line="360" w:lineRule="auto"/>
        <w:ind w:left="766"/>
        <w:jc w:val="center"/>
        <w:outlineLvl w:val="1"/>
        <w:rPr>
          <w:bCs/>
          <w:sz w:val="26"/>
          <w:szCs w:val="26"/>
        </w:rPr>
      </w:pPr>
    </w:p>
    <w:p w14:paraId="029F1536" w14:textId="27A346CC" w:rsidR="000E4887" w:rsidRDefault="000E4887" w:rsidP="000E4887">
      <w:pPr>
        <w:pStyle w:val="ListParagraph"/>
        <w:spacing w:before="120" w:after="120" w:line="360" w:lineRule="auto"/>
        <w:ind w:left="766"/>
        <w:jc w:val="center"/>
        <w:outlineLvl w:val="1"/>
        <w:rPr>
          <w:bCs/>
          <w:sz w:val="26"/>
          <w:szCs w:val="26"/>
        </w:rPr>
      </w:pPr>
      <w:r>
        <w:rPr>
          <w:bCs/>
          <w:noProof/>
          <w:sz w:val="26"/>
          <w:szCs w:val="26"/>
        </w:rPr>
        <w:lastRenderedPageBreak/>
        <w:drawing>
          <wp:inline distT="0" distB="0" distL="0" distR="0" wp14:anchorId="5322750D" wp14:editId="0F6B6F8E">
            <wp:extent cx="2985400" cy="61417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313" cy="6145656"/>
                    </a:xfrm>
                    <a:prstGeom prst="rect">
                      <a:avLst/>
                    </a:prstGeom>
                    <a:noFill/>
                    <a:ln>
                      <a:noFill/>
                    </a:ln>
                  </pic:spPr>
                </pic:pic>
              </a:graphicData>
            </a:graphic>
          </wp:inline>
        </w:drawing>
      </w:r>
    </w:p>
    <w:p w14:paraId="3DDFBA08" w14:textId="5F67A825" w:rsidR="000E4887" w:rsidRDefault="000E4887" w:rsidP="000E4887">
      <w:pPr>
        <w:pStyle w:val="ListParagraph"/>
        <w:spacing w:before="120" w:after="120" w:line="360" w:lineRule="auto"/>
        <w:ind w:left="766"/>
        <w:jc w:val="center"/>
        <w:outlineLvl w:val="1"/>
        <w:rPr>
          <w:bCs/>
          <w:sz w:val="26"/>
          <w:szCs w:val="26"/>
        </w:rPr>
      </w:pPr>
      <w:r>
        <w:rPr>
          <w:bCs/>
          <w:sz w:val="26"/>
          <w:szCs w:val="26"/>
        </w:rPr>
        <w:t>Giao diện chứa Fragment</w:t>
      </w:r>
    </w:p>
    <w:p w14:paraId="26AA8350" w14:textId="6D29B4D5" w:rsidR="000E4887" w:rsidRDefault="000E4887" w:rsidP="000E4887">
      <w:pPr>
        <w:pStyle w:val="ListParagraph"/>
        <w:spacing w:before="120" w:after="120" w:line="360" w:lineRule="auto"/>
        <w:ind w:left="766"/>
        <w:jc w:val="center"/>
        <w:outlineLvl w:val="1"/>
        <w:rPr>
          <w:bCs/>
          <w:sz w:val="26"/>
          <w:szCs w:val="26"/>
        </w:rPr>
      </w:pPr>
    </w:p>
    <w:p w14:paraId="740B4131" w14:textId="796E546A" w:rsidR="000E4887" w:rsidRDefault="000E4887" w:rsidP="000E4887">
      <w:pPr>
        <w:pStyle w:val="ListParagraph"/>
        <w:spacing w:before="120" w:after="120" w:line="360" w:lineRule="auto"/>
        <w:ind w:left="766"/>
        <w:jc w:val="center"/>
        <w:outlineLvl w:val="1"/>
        <w:rPr>
          <w:bCs/>
          <w:sz w:val="26"/>
          <w:szCs w:val="26"/>
        </w:rPr>
      </w:pPr>
    </w:p>
    <w:p w14:paraId="18A94D76" w14:textId="5ED3AC9A" w:rsidR="000E4887" w:rsidRDefault="000E4887" w:rsidP="000E4887">
      <w:pPr>
        <w:pStyle w:val="ListParagraph"/>
        <w:spacing w:before="120" w:after="120" w:line="360" w:lineRule="auto"/>
        <w:ind w:left="766"/>
        <w:jc w:val="center"/>
        <w:outlineLvl w:val="1"/>
        <w:rPr>
          <w:bCs/>
          <w:sz w:val="26"/>
          <w:szCs w:val="26"/>
        </w:rPr>
      </w:pPr>
    </w:p>
    <w:p w14:paraId="79918056" w14:textId="4E11816E" w:rsidR="000E4887" w:rsidRDefault="000E4887" w:rsidP="000E4887">
      <w:pPr>
        <w:pStyle w:val="ListParagraph"/>
        <w:spacing w:before="120" w:after="120" w:line="360" w:lineRule="auto"/>
        <w:ind w:left="766"/>
        <w:jc w:val="center"/>
        <w:outlineLvl w:val="1"/>
        <w:rPr>
          <w:bCs/>
          <w:sz w:val="26"/>
          <w:szCs w:val="26"/>
        </w:rPr>
      </w:pPr>
    </w:p>
    <w:p w14:paraId="109F2EC2" w14:textId="51D776A7" w:rsidR="000E4887" w:rsidRDefault="000E4887" w:rsidP="000E4887">
      <w:pPr>
        <w:pStyle w:val="ListParagraph"/>
        <w:spacing w:before="120" w:after="120" w:line="360" w:lineRule="auto"/>
        <w:ind w:left="766"/>
        <w:jc w:val="center"/>
        <w:outlineLvl w:val="1"/>
        <w:rPr>
          <w:bCs/>
          <w:sz w:val="26"/>
          <w:szCs w:val="26"/>
        </w:rPr>
      </w:pPr>
    </w:p>
    <w:p w14:paraId="51EFD522" w14:textId="3DDE2173" w:rsidR="000E4887" w:rsidRDefault="000E4887" w:rsidP="000E4887">
      <w:pPr>
        <w:pStyle w:val="ListParagraph"/>
        <w:spacing w:before="120" w:after="120" w:line="360" w:lineRule="auto"/>
        <w:ind w:left="766"/>
        <w:jc w:val="center"/>
        <w:outlineLvl w:val="1"/>
        <w:rPr>
          <w:bCs/>
          <w:sz w:val="26"/>
          <w:szCs w:val="26"/>
        </w:rPr>
      </w:pPr>
    </w:p>
    <w:p w14:paraId="0DB61637" w14:textId="7C739356" w:rsidR="000E4887" w:rsidRDefault="000E4887" w:rsidP="000E4887">
      <w:pPr>
        <w:pStyle w:val="ListParagraph"/>
        <w:spacing w:before="120" w:after="120" w:line="360" w:lineRule="auto"/>
        <w:ind w:left="766"/>
        <w:jc w:val="center"/>
        <w:outlineLvl w:val="1"/>
        <w:rPr>
          <w:bCs/>
          <w:sz w:val="26"/>
          <w:szCs w:val="26"/>
        </w:rPr>
      </w:pPr>
      <w:r>
        <w:rPr>
          <w:bCs/>
          <w:noProof/>
          <w:sz w:val="26"/>
          <w:szCs w:val="26"/>
        </w:rPr>
        <w:lastRenderedPageBreak/>
        <w:drawing>
          <wp:inline distT="0" distB="0" distL="0" distR="0" wp14:anchorId="19B54118" wp14:editId="0F7E5445">
            <wp:extent cx="2881689" cy="592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4174" cy="5933472"/>
                    </a:xfrm>
                    <a:prstGeom prst="rect">
                      <a:avLst/>
                    </a:prstGeom>
                    <a:noFill/>
                    <a:ln>
                      <a:noFill/>
                    </a:ln>
                  </pic:spPr>
                </pic:pic>
              </a:graphicData>
            </a:graphic>
          </wp:inline>
        </w:drawing>
      </w:r>
    </w:p>
    <w:p w14:paraId="78E833E3" w14:textId="1865288C" w:rsidR="000E4887" w:rsidRDefault="000E4887" w:rsidP="000E4887">
      <w:pPr>
        <w:pStyle w:val="ListParagraph"/>
        <w:spacing w:before="120" w:after="120" w:line="360" w:lineRule="auto"/>
        <w:ind w:left="766"/>
        <w:jc w:val="center"/>
        <w:outlineLvl w:val="1"/>
        <w:rPr>
          <w:bCs/>
          <w:sz w:val="26"/>
          <w:szCs w:val="26"/>
        </w:rPr>
      </w:pPr>
      <w:r>
        <w:rPr>
          <w:bCs/>
          <w:sz w:val="26"/>
          <w:szCs w:val="26"/>
        </w:rPr>
        <w:t>Giao diện main</w:t>
      </w:r>
    </w:p>
    <w:p w14:paraId="7BD1392E" w14:textId="649E3CEE" w:rsidR="000E4887" w:rsidRDefault="000E4887" w:rsidP="000E4887">
      <w:pPr>
        <w:pStyle w:val="ListParagraph"/>
        <w:spacing w:before="120" w:after="120" w:line="360" w:lineRule="auto"/>
        <w:ind w:left="766"/>
        <w:jc w:val="center"/>
        <w:outlineLvl w:val="1"/>
        <w:rPr>
          <w:bCs/>
          <w:sz w:val="26"/>
          <w:szCs w:val="26"/>
        </w:rPr>
      </w:pPr>
    </w:p>
    <w:p w14:paraId="25945912" w14:textId="7C979942" w:rsidR="000E4887" w:rsidRDefault="000E4887" w:rsidP="000E4887">
      <w:pPr>
        <w:pStyle w:val="ListParagraph"/>
        <w:spacing w:before="120" w:after="120" w:line="360" w:lineRule="auto"/>
        <w:ind w:left="766"/>
        <w:jc w:val="center"/>
        <w:outlineLvl w:val="1"/>
        <w:rPr>
          <w:bCs/>
          <w:sz w:val="26"/>
          <w:szCs w:val="26"/>
        </w:rPr>
      </w:pPr>
    </w:p>
    <w:p w14:paraId="5EDF74FB" w14:textId="05B5680A" w:rsidR="000E4887" w:rsidRDefault="000E4887" w:rsidP="000E4887">
      <w:pPr>
        <w:pStyle w:val="ListParagraph"/>
        <w:spacing w:before="120" w:after="120" w:line="360" w:lineRule="auto"/>
        <w:ind w:left="766"/>
        <w:jc w:val="center"/>
        <w:outlineLvl w:val="1"/>
        <w:rPr>
          <w:bCs/>
          <w:sz w:val="26"/>
          <w:szCs w:val="26"/>
        </w:rPr>
      </w:pPr>
    </w:p>
    <w:p w14:paraId="1B64F2DE" w14:textId="209D8CD8" w:rsidR="000E4887" w:rsidRDefault="000E4887" w:rsidP="000E4887">
      <w:pPr>
        <w:pStyle w:val="ListParagraph"/>
        <w:spacing w:before="120" w:after="120" w:line="360" w:lineRule="auto"/>
        <w:ind w:left="766"/>
        <w:jc w:val="center"/>
        <w:outlineLvl w:val="1"/>
        <w:rPr>
          <w:bCs/>
          <w:sz w:val="26"/>
          <w:szCs w:val="26"/>
        </w:rPr>
      </w:pPr>
    </w:p>
    <w:p w14:paraId="573109F7" w14:textId="0BFA1D2A" w:rsidR="000E4887" w:rsidRDefault="000E4887" w:rsidP="000E4887">
      <w:pPr>
        <w:pStyle w:val="ListParagraph"/>
        <w:spacing w:before="120" w:after="120" w:line="360" w:lineRule="auto"/>
        <w:ind w:left="766"/>
        <w:jc w:val="center"/>
        <w:outlineLvl w:val="1"/>
        <w:rPr>
          <w:bCs/>
          <w:sz w:val="26"/>
          <w:szCs w:val="26"/>
        </w:rPr>
      </w:pPr>
    </w:p>
    <w:p w14:paraId="153D9347" w14:textId="7E480192" w:rsidR="000E4887" w:rsidRDefault="000E4887" w:rsidP="000E4887">
      <w:pPr>
        <w:pStyle w:val="ListParagraph"/>
        <w:spacing w:before="120" w:after="120" w:line="360" w:lineRule="auto"/>
        <w:ind w:left="766"/>
        <w:jc w:val="center"/>
        <w:outlineLvl w:val="1"/>
        <w:rPr>
          <w:bCs/>
          <w:sz w:val="26"/>
          <w:szCs w:val="26"/>
        </w:rPr>
      </w:pPr>
    </w:p>
    <w:p w14:paraId="2B7131E1" w14:textId="197B0523" w:rsidR="000E4887" w:rsidRDefault="000E4887" w:rsidP="000E4887">
      <w:pPr>
        <w:pStyle w:val="ListParagraph"/>
        <w:spacing w:before="120" w:after="120" w:line="360" w:lineRule="auto"/>
        <w:ind w:left="766"/>
        <w:jc w:val="center"/>
        <w:outlineLvl w:val="1"/>
        <w:rPr>
          <w:bCs/>
          <w:sz w:val="26"/>
          <w:szCs w:val="26"/>
        </w:rPr>
      </w:pPr>
    </w:p>
    <w:p w14:paraId="1F80E1D7" w14:textId="69E375F3" w:rsidR="000E4887" w:rsidRDefault="000E4887" w:rsidP="000E4887">
      <w:pPr>
        <w:pStyle w:val="ListParagraph"/>
        <w:spacing w:before="120" w:after="120" w:line="360" w:lineRule="auto"/>
        <w:ind w:left="766"/>
        <w:jc w:val="center"/>
        <w:outlineLvl w:val="1"/>
        <w:rPr>
          <w:bCs/>
          <w:sz w:val="26"/>
          <w:szCs w:val="26"/>
        </w:rPr>
      </w:pPr>
      <w:r>
        <w:rPr>
          <w:bCs/>
          <w:noProof/>
          <w:sz w:val="26"/>
          <w:szCs w:val="26"/>
        </w:rPr>
        <w:lastRenderedPageBreak/>
        <w:drawing>
          <wp:inline distT="0" distB="0" distL="0" distR="0" wp14:anchorId="7699E733" wp14:editId="2959822B">
            <wp:extent cx="2822162" cy="580589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5753" cy="5813286"/>
                    </a:xfrm>
                    <a:prstGeom prst="rect">
                      <a:avLst/>
                    </a:prstGeom>
                    <a:noFill/>
                    <a:ln>
                      <a:noFill/>
                    </a:ln>
                  </pic:spPr>
                </pic:pic>
              </a:graphicData>
            </a:graphic>
          </wp:inline>
        </w:drawing>
      </w:r>
    </w:p>
    <w:p w14:paraId="5630CC4F" w14:textId="460CDB90" w:rsidR="000E4887" w:rsidRDefault="000E4887" w:rsidP="000E4887">
      <w:pPr>
        <w:pStyle w:val="ListParagraph"/>
        <w:spacing w:before="120" w:after="120" w:line="360" w:lineRule="auto"/>
        <w:ind w:left="766"/>
        <w:jc w:val="center"/>
        <w:outlineLvl w:val="1"/>
        <w:rPr>
          <w:bCs/>
          <w:sz w:val="26"/>
          <w:szCs w:val="26"/>
        </w:rPr>
      </w:pPr>
      <w:r>
        <w:rPr>
          <w:bCs/>
          <w:sz w:val="26"/>
          <w:szCs w:val="26"/>
        </w:rPr>
        <w:t>Giao diện từng loại sản phẩm</w:t>
      </w:r>
    </w:p>
    <w:p w14:paraId="764FFF65" w14:textId="0DB8C97B" w:rsidR="000E4887" w:rsidRDefault="000E4887" w:rsidP="000E4887">
      <w:pPr>
        <w:pStyle w:val="ListParagraph"/>
        <w:spacing w:before="120" w:after="120" w:line="360" w:lineRule="auto"/>
        <w:ind w:left="766"/>
        <w:jc w:val="center"/>
        <w:outlineLvl w:val="1"/>
        <w:rPr>
          <w:bCs/>
          <w:sz w:val="26"/>
          <w:szCs w:val="26"/>
        </w:rPr>
      </w:pPr>
    </w:p>
    <w:p w14:paraId="05163733" w14:textId="5202910C" w:rsidR="000E4887" w:rsidRDefault="000E4887" w:rsidP="000E4887">
      <w:pPr>
        <w:pStyle w:val="ListParagraph"/>
        <w:spacing w:before="120" w:after="120" w:line="360" w:lineRule="auto"/>
        <w:ind w:left="766"/>
        <w:jc w:val="center"/>
        <w:outlineLvl w:val="1"/>
        <w:rPr>
          <w:bCs/>
          <w:sz w:val="26"/>
          <w:szCs w:val="26"/>
        </w:rPr>
      </w:pPr>
    </w:p>
    <w:p w14:paraId="47835632" w14:textId="1C34FFFB" w:rsidR="000E4887" w:rsidRPr="000E4887" w:rsidRDefault="000E4887" w:rsidP="000E4887">
      <w:pPr>
        <w:pStyle w:val="ListParagraph"/>
        <w:numPr>
          <w:ilvl w:val="0"/>
          <w:numId w:val="2"/>
        </w:numPr>
        <w:spacing w:before="120" w:after="120" w:line="360" w:lineRule="auto"/>
        <w:outlineLvl w:val="1"/>
        <w:rPr>
          <w:bCs/>
          <w:sz w:val="26"/>
          <w:szCs w:val="26"/>
        </w:rPr>
      </w:pPr>
      <w:r>
        <w:rPr>
          <w:b/>
          <w:sz w:val="26"/>
          <w:szCs w:val="26"/>
        </w:rPr>
        <w:t>Quá trình và kinh nghiệm rút được</w:t>
      </w:r>
    </w:p>
    <w:p w14:paraId="384D04D2" w14:textId="73127E79" w:rsidR="000E4887" w:rsidRPr="000E4887" w:rsidRDefault="000E4887" w:rsidP="000E4887">
      <w:pPr>
        <w:pStyle w:val="ListParagraph"/>
        <w:numPr>
          <w:ilvl w:val="1"/>
          <w:numId w:val="2"/>
        </w:numPr>
        <w:spacing w:before="120" w:after="120" w:line="360" w:lineRule="auto"/>
        <w:outlineLvl w:val="1"/>
        <w:rPr>
          <w:bCs/>
          <w:sz w:val="26"/>
          <w:szCs w:val="26"/>
        </w:rPr>
      </w:pPr>
      <w:r>
        <w:rPr>
          <w:b/>
          <w:sz w:val="26"/>
          <w:szCs w:val="26"/>
        </w:rPr>
        <w:t>Những yêu cầu chưa thực hiện được:</w:t>
      </w:r>
    </w:p>
    <w:p w14:paraId="340CD96E" w14:textId="75670F96" w:rsidR="000E4887" w:rsidRDefault="000E4887" w:rsidP="000E4887">
      <w:pPr>
        <w:pStyle w:val="ListParagraph"/>
        <w:spacing w:before="120" w:after="120" w:line="360" w:lineRule="auto"/>
        <w:ind w:left="766"/>
        <w:outlineLvl w:val="1"/>
        <w:rPr>
          <w:bCs/>
          <w:sz w:val="26"/>
          <w:szCs w:val="26"/>
        </w:rPr>
      </w:pPr>
      <w:r>
        <w:rPr>
          <w:b/>
          <w:sz w:val="26"/>
          <w:szCs w:val="26"/>
        </w:rPr>
        <w:t xml:space="preserve">_ </w:t>
      </w:r>
      <w:r>
        <w:rPr>
          <w:bCs/>
          <w:sz w:val="26"/>
          <w:szCs w:val="26"/>
        </w:rPr>
        <w:t>Chưa thể giao tiếp giữa drawer navigation và fragment</w:t>
      </w:r>
    </w:p>
    <w:p w14:paraId="06153701" w14:textId="7F86E75E" w:rsidR="000E4887" w:rsidRDefault="000E4887" w:rsidP="000E4887">
      <w:pPr>
        <w:pStyle w:val="ListParagraph"/>
        <w:spacing w:before="120" w:after="120" w:line="360" w:lineRule="auto"/>
        <w:ind w:left="766"/>
        <w:outlineLvl w:val="1"/>
        <w:rPr>
          <w:bCs/>
          <w:sz w:val="26"/>
          <w:szCs w:val="26"/>
        </w:rPr>
      </w:pPr>
      <w:r>
        <w:rPr>
          <w:b/>
          <w:sz w:val="26"/>
          <w:szCs w:val="26"/>
        </w:rPr>
        <w:t xml:space="preserve">_ </w:t>
      </w:r>
      <w:r>
        <w:rPr>
          <w:bCs/>
          <w:sz w:val="26"/>
          <w:szCs w:val="26"/>
        </w:rPr>
        <w:t>Chưa thể thực hiện đẩy dữ liệu lên firebase (không kết nối được cơ sở dữ liệu trong quá trình làm bài bài)</w:t>
      </w:r>
    </w:p>
    <w:p w14:paraId="6AE6B8E0" w14:textId="73F1B9F5" w:rsidR="000E4887" w:rsidRDefault="000E4887" w:rsidP="00675284">
      <w:pPr>
        <w:pStyle w:val="ListParagraph"/>
        <w:spacing w:before="120" w:after="120" w:line="360" w:lineRule="auto"/>
        <w:ind w:left="766"/>
        <w:outlineLvl w:val="1"/>
        <w:rPr>
          <w:bCs/>
          <w:sz w:val="26"/>
          <w:szCs w:val="26"/>
        </w:rPr>
      </w:pPr>
      <w:r>
        <w:rPr>
          <w:b/>
          <w:sz w:val="26"/>
          <w:szCs w:val="26"/>
        </w:rPr>
        <w:lastRenderedPageBreak/>
        <w:t xml:space="preserve">_ </w:t>
      </w:r>
      <w:r>
        <w:rPr>
          <w:bCs/>
          <w:sz w:val="26"/>
          <w:szCs w:val="26"/>
        </w:rPr>
        <w:t>Chưa thể thêm vào giỏ hàn</w:t>
      </w:r>
      <w:r w:rsidR="00675284">
        <w:rPr>
          <w:bCs/>
          <w:sz w:val="26"/>
          <w:szCs w:val="26"/>
        </w:rPr>
        <w:t>g</w:t>
      </w:r>
    </w:p>
    <w:p w14:paraId="1B77D189" w14:textId="69450F94" w:rsidR="00675284" w:rsidRDefault="00675284" w:rsidP="00675284">
      <w:pPr>
        <w:pStyle w:val="ListParagraph"/>
        <w:spacing w:before="120" w:after="120" w:line="360" w:lineRule="auto"/>
        <w:ind w:left="766"/>
        <w:outlineLvl w:val="1"/>
        <w:rPr>
          <w:bCs/>
          <w:sz w:val="26"/>
          <w:szCs w:val="26"/>
        </w:rPr>
      </w:pPr>
      <w:r>
        <w:rPr>
          <w:b/>
          <w:sz w:val="26"/>
          <w:szCs w:val="26"/>
        </w:rPr>
        <w:t>_</w:t>
      </w:r>
      <w:r>
        <w:rPr>
          <w:bCs/>
          <w:sz w:val="26"/>
          <w:szCs w:val="26"/>
        </w:rPr>
        <w:t xml:space="preserve"> Chưa thể thiết kế được ui như mong muốn</w:t>
      </w:r>
    </w:p>
    <w:p w14:paraId="19738E63" w14:textId="011E1F1D" w:rsidR="00675284" w:rsidRPr="00675284" w:rsidRDefault="00675284" w:rsidP="00675284">
      <w:pPr>
        <w:pStyle w:val="ListParagraph"/>
        <w:spacing w:before="120" w:after="120" w:line="360" w:lineRule="auto"/>
        <w:ind w:left="766"/>
        <w:outlineLvl w:val="1"/>
        <w:rPr>
          <w:bCs/>
          <w:sz w:val="26"/>
          <w:szCs w:val="26"/>
        </w:rPr>
      </w:pPr>
      <w:r>
        <w:rPr>
          <w:b/>
          <w:sz w:val="26"/>
          <w:szCs w:val="26"/>
        </w:rPr>
        <w:t>_ Chưa nộp bài đúng thời hạn</w:t>
      </w:r>
    </w:p>
    <w:p w14:paraId="24314CFE" w14:textId="20A208DE" w:rsidR="00675284" w:rsidRDefault="00675284" w:rsidP="00675284">
      <w:pPr>
        <w:pStyle w:val="ListParagraph"/>
        <w:spacing w:before="120" w:after="120" w:line="360" w:lineRule="auto"/>
        <w:ind w:left="766"/>
        <w:outlineLvl w:val="1"/>
        <w:rPr>
          <w:bCs/>
          <w:sz w:val="26"/>
          <w:szCs w:val="26"/>
        </w:rPr>
      </w:pPr>
      <w:r>
        <w:rPr>
          <w:bCs/>
          <w:sz w:val="26"/>
          <w:szCs w:val="26"/>
        </w:rPr>
        <w:t>_ Chưa tương tác được với github thường xuyên</w:t>
      </w:r>
    </w:p>
    <w:p w14:paraId="033AEDD7" w14:textId="77777777" w:rsidR="00675284" w:rsidRDefault="00675284" w:rsidP="00675284">
      <w:pPr>
        <w:pStyle w:val="ListParagraph"/>
        <w:spacing w:before="120" w:after="120" w:line="360" w:lineRule="auto"/>
        <w:ind w:left="766"/>
        <w:outlineLvl w:val="1"/>
        <w:rPr>
          <w:bCs/>
          <w:sz w:val="26"/>
          <w:szCs w:val="26"/>
        </w:rPr>
      </w:pPr>
    </w:p>
    <w:p w14:paraId="0A0F5268" w14:textId="0FDBBAF5" w:rsidR="00675284" w:rsidRDefault="00675284" w:rsidP="00675284">
      <w:pPr>
        <w:pStyle w:val="ListParagraph"/>
        <w:numPr>
          <w:ilvl w:val="1"/>
          <w:numId w:val="2"/>
        </w:numPr>
        <w:spacing w:before="120" w:after="120" w:line="360" w:lineRule="auto"/>
        <w:outlineLvl w:val="1"/>
        <w:rPr>
          <w:bCs/>
          <w:sz w:val="26"/>
          <w:szCs w:val="26"/>
        </w:rPr>
      </w:pPr>
      <w:r>
        <w:rPr>
          <w:bCs/>
          <w:sz w:val="26"/>
          <w:szCs w:val="26"/>
        </w:rPr>
        <w:t>Quá trình thực hiện:</w:t>
      </w:r>
    </w:p>
    <w:p w14:paraId="7BA004DE" w14:textId="06C305A2" w:rsidR="00675284" w:rsidRPr="006A62F3" w:rsidRDefault="00675284" w:rsidP="00675284">
      <w:pPr>
        <w:pStyle w:val="ListParagraph"/>
        <w:numPr>
          <w:ilvl w:val="0"/>
          <w:numId w:val="15"/>
        </w:numPr>
        <w:spacing w:before="120" w:after="120" w:line="360" w:lineRule="auto"/>
        <w:outlineLvl w:val="1"/>
        <w:rPr>
          <w:b/>
          <w:sz w:val="26"/>
          <w:szCs w:val="26"/>
        </w:rPr>
      </w:pPr>
      <w:r w:rsidRPr="006A62F3">
        <w:rPr>
          <w:b/>
          <w:sz w:val="26"/>
          <w:szCs w:val="26"/>
        </w:rPr>
        <w:t>Lên ý tưởng thực hiện ứng dụng:</w:t>
      </w:r>
    </w:p>
    <w:p w14:paraId="02BBD7FF" w14:textId="2313F88B" w:rsidR="00675284" w:rsidRDefault="006A62F3" w:rsidP="006A62F3">
      <w:pPr>
        <w:pStyle w:val="ListParagraph"/>
        <w:spacing w:before="120" w:after="120" w:line="360" w:lineRule="auto"/>
        <w:ind w:left="1126"/>
        <w:outlineLvl w:val="1"/>
        <w:rPr>
          <w:bCs/>
          <w:sz w:val="26"/>
          <w:szCs w:val="26"/>
        </w:rPr>
      </w:pPr>
      <w:r w:rsidRPr="006A62F3">
        <w:rPr>
          <w:bCs/>
          <w:sz w:val="26"/>
          <w:szCs w:val="26"/>
        </w:rPr>
        <w:t>_ Lên concept, màu sắc, logo, thiết kế t</w:t>
      </w:r>
      <w:r>
        <w:rPr>
          <w:bCs/>
          <w:sz w:val="26"/>
          <w:szCs w:val="26"/>
        </w:rPr>
        <w:t>ừng giao diện bằng figma</w:t>
      </w:r>
    </w:p>
    <w:p w14:paraId="69565E36" w14:textId="31692060" w:rsidR="006A62F3" w:rsidRDefault="006A62F3" w:rsidP="006A62F3">
      <w:pPr>
        <w:pStyle w:val="ListParagraph"/>
        <w:spacing w:before="120" w:after="120" w:line="360" w:lineRule="auto"/>
        <w:ind w:left="1126"/>
        <w:outlineLvl w:val="1"/>
        <w:rPr>
          <w:bCs/>
          <w:sz w:val="26"/>
          <w:szCs w:val="26"/>
        </w:rPr>
      </w:pPr>
    </w:p>
    <w:p w14:paraId="290BC5CA" w14:textId="5032C297" w:rsidR="006A62F3" w:rsidRDefault="006A62F3" w:rsidP="006A62F3">
      <w:pPr>
        <w:pStyle w:val="ListParagraph"/>
        <w:spacing w:before="120" w:after="120" w:line="360" w:lineRule="auto"/>
        <w:ind w:left="1126"/>
        <w:outlineLvl w:val="1"/>
        <w:rPr>
          <w:bCs/>
          <w:sz w:val="26"/>
          <w:szCs w:val="26"/>
        </w:rPr>
      </w:pPr>
      <w:r>
        <w:rPr>
          <w:bCs/>
          <w:noProof/>
          <w:sz w:val="26"/>
          <w:szCs w:val="26"/>
        </w:rPr>
        <w:drawing>
          <wp:inline distT="0" distB="0" distL="0" distR="0" wp14:anchorId="16EFB231" wp14:editId="240FDF8F">
            <wp:extent cx="5722620" cy="32208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381" cy="3224613"/>
                    </a:xfrm>
                    <a:prstGeom prst="rect">
                      <a:avLst/>
                    </a:prstGeom>
                    <a:noFill/>
                    <a:ln>
                      <a:noFill/>
                    </a:ln>
                  </pic:spPr>
                </pic:pic>
              </a:graphicData>
            </a:graphic>
          </wp:inline>
        </w:drawing>
      </w:r>
    </w:p>
    <w:p w14:paraId="465FE961" w14:textId="669DBAF1" w:rsidR="006A62F3" w:rsidRDefault="006A62F3" w:rsidP="006A62F3">
      <w:pPr>
        <w:pStyle w:val="ListParagraph"/>
        <w:spacing w:before="120" w:after="120" w:line="360" w:lineRule="auto"/>
        <w:ind w:left="1126"/>
        <w:outlineLvl w:val="1"/>
        <w:rPr>
          <w:bCs/>
          <w:sz w:val="26"/>
          <w:szCs w:val="26"/>
        </w:rPr>
      </w:pPr>
    </w:p>
    <w:p w14:paraId="4C1992AE" w14:textId="552D0041" w:rsidR="006A62F3" w:rsidRPr="00077673" w:rsidRDefault="006A62F3" w:rsidP="006A62F3">
      <w:pPr>
        <w:pStyle w:val="ListParagraph"/>
        <w:numPr>
          <w:ilvl w:val="0"/>
          <w:numId w:val="15"/>
        </w:numPr>
        <w:spacing w:before="120" w:after="120" w:line="360" w:lineRule="auto"/>
        <w:outlineLvl w:val="1"/>
        <w:rPr>
          <w:b/>
          <w:sz w:val="26"/>
          <w:szCs w:val="26"/>
        </w:rPr>
      </w:pPr>
      <w:r w:rsidRPr="00077673">
        <w:rPr>
          <w:b/>
          <w:sz w:val="26"/>
          <w:szCs w:val="26"/>
        </w:rPr>
        <w:t>Phân nhiệm vụ cho từng thành viên</w:t>
      </w:r>
    </w:p>
    <w:p w14:paraId="3A6F98F4" w14:textId="341E9C29" w:rsidR="006A62F3" w:rsidRPr="00077673" w:rsidRDefault="006A62F3" w:rsidP="006A62F3">
      <w:pPr>
        <w:pStyle w:val="ListParagraph"/>
        <w:numPr>
          <w:ilvl w:val="0"/>
          <w:numId w:val="15"/>
        </w:numPr>
        <w:spacing w:before="120" w:after="120" w:line="360" w:lineRule="auto"/>
        <w:outlineLvl w:val="1"/>
        <w:rPr>
          <w:b/>
          <w:sz w:val="26"/>
          <w:szCs w:val="26"/>
        </w:rPr>
      </w:pPr>
      <w:r w:rsidRPr="00077673">
        <w:rPr>
          <w:b/>
          <w:sz w:val="26"/>
          <w:szCs w:val="26"/>
        </w:rPr>
        <w:t>Kết nối cơ sở dữ liệu firebase:</w:t>
      </w:r>
    </w:p>
    <w:p w14:paraId="15599F7F" w14:textId="15C68B5E" w:rsidR="005850F5" w:rsidRPr="005850F5" w:rsidRDefault="005850F5" w:rsidP="005850F5">
      <w:pPr>
        <w:spacing w:before="120" w:after="120" w:line="360" w:lineRule="auto"/>
        <w:outlineLvl w:val="1"/>
        <w:rPr>
          <w:bCs/>
          <w:sz w:val="26"/>
          <w:szCs w:val="26"/>
        </w:rPr>
      </w:pPr>
      <w:r>
        <w:rPr>
          <w:noProof/>
        </w:rPr>
        <w:lastRenderedPageBreak/>
        <w:drawing>
          <wp:inline distT="0" distB="0" distL="0" distR="0" wp14:anchorId="688D72DB" wp14:editId="0111B7CB">
            <wp:extent cx="5562600" cy="3128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7486" cy="3131711"/>
                    </a:xfrm>
                    <a:prstGeom prst="rect">
                      <a:avLst/>
                    </a:prstGeom>
                    <a:noFill/>
                    <a:ln>
                      <a:noFill/>
                    </a:ln>
                  </pic:spPr>
                </pic:pic>
              </a:graphicData>
            </a:graphic>
          </wp:inline>
        </w:drawing>
      </w:r>
    </w:p>
    <w:p w14:paraId="13CE248A" w14:textId="178C7A41" w:rsidR="006A62F3" w:rsidRPr="005850F5" w:rsidRDefault="006A62F3" w:rsidP="005850F5">
      <w:pPr>
        <w:spacing w:before="120" w:after="120" w:line="360" w:lineRule="auto"/>
        <w:outlineLvl w:val="1"/>
        <w:rPr>
          <w:bCs/>
          <w:sz w:val="26"/>
          <w:szCs w:val="26"/>
        </w:rPr>
      </w:pPr>
      <w:r>
        <w:rPr>
          <w:noProof/>
        </w:rPr>
        <w:drawing>
          <wp:inline distT="0" distB="0" distL="0" distR="0" wp14:anchorId="6D4D27A8" wp14:editId="1544B493">
            <wp:extent cx="5501640" cy="3096436"/>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3303" cy="3103000"/>
                    </a:xfrm>
                    <a:prstGeom prst="rect">
                      <a:avLst/>
                    </a:prstGeom>
                    <a:noFill/>
                    <a:ln>
                      <a:noFill/>
                    </a:ln>
                  </pic:spPr>
                </pic:pic>
              </a:graphicData>
            </a:graphic>
          </wp:inline>
        </w:drawing>
      </w:r>
    </w:p>
    <w:p w14:paraId="033AC245" w14:textId="003B7C74" w:rsidR="005850F5" w:rsidRDefault="005850F5" w:rsidP="006A62F3">
      <w:pPr>
        <w:pStyle w:val="ListParagraph"/>
        <w:spacing w:before="120" w:after="120" w:line="360" w:lineRule="auto"/>
        <w:ind w:left="1126"/>
        <w:outlineLvl w:val="1"/>
        <w:rPr>
          <w:bCs/>
          <w:sz w:val="26"/>
          <w:szCs w:val="26"/>
        </w:rPr>
      </w:pPr>
    </w:p>
    <w:p w14:paraId="5E3142DC" w14:textId="4630F900" w:rsidR="005850F5" w:rsidRPr="005850F5" w:rsidRDefault="005850F5" w:rsidP="005850F5">
      <w:pPr>
        <w:spacing w:before="120" w:after="120" w:line="360" w:lineRule="auto"/>
        <w:outlineLvl w:val="1"/>
        <w:rPr>
          <w:bCs/>
          <w:sz w:val="26"/>
          <w:szCs w:val="26"/>
        </w:rPr>
      </w:pPr>
      <w:r>
        <w:rPr>
          <w:noProof/>
        </w:rPr>
        <w:lastRenderedPageBreak/>
        <w:drawing>
          <wp:inline distT="0" distB="0" distL="0" distR="0" wp14:anchorId="1BEAF4FA" wp14:editId="0B842639">
            <wp:extent cx="5943600" cy="3345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92C3BCB" w14:textId="07D02553" w:rsidR="005850F5" w:rsidRDefault="005850F5" w:rsidP="005850F5">
      <w:pPr>
        <w:spacing w:before="120" w:after="120" w:line="360" w:lineRule="auto"/>
        <w:outlineLvl w:val="1"/>
        <w:rPr>
          <w:bCs/>
          <w:sz w:val="26"/>
          <w:szCs w:val="26"/>
        </w:rPr>
      </w:pPr>
      <w:r>
        <w:rPr>
          <w:noProof/>
        </w:rPr>
        <w:lastRenderedPageBreak/>
        <w:drawing>
          <wp:inline distT="0" distB="0" distL="0" distR="0" wp14:anchorId="0F60835B" wp14:editId="486AA6C7">
            <wp:extent cx="5943600" cy="3345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rPr>
        <w:drawing>
          <wp:inline distT="0" distB="0" distL="0" distR="0" wp14:anchorId="32563E01" wp14:editId="1D7448D1">
            <wp:extent cx="5943600" cy="3345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734A449" w14:textId="5FFE4142" w:rsidR="005850F5" w:rsidRDefault="005850F5" w:rsidP="005850F5">
      <w:pPr>
        <w:spacing w:before="120" w:after="120" w:line="360" w:lineRule="auto"/>
        <w:outlineLvl w:val="1"/>
        <w:rPr>
          <w:bCs/>
          <w:sz w:val="26"/>
          <w:szCs w:val="26"/>
        </w:rPr>
      </w:pPr>
    </w:p>
    <w:p w14:paraId="0D54F69D" w14:textId="79DD26EF" w:rsidR="006A62F3" w:rsidRDefault="005850F5" w:rsidP="005850F5">
      <w:pPr>
        <w:spacing w:before="120" w:after="120" w:line="360" w:lineRule="auto"/>
        <w:outlineLvl w:val="1"/>
        <w:rPr>
          <w:bCs/>
          <w:sz w:val="26"/>
          <w:szCs w:val="26"/>
        </w:rPr>
      </w:pPr>
      <w:r w:rsidRPr="005850F5">
        <w:rPr>
          <w:bCs/>
          <w:sz w:val="26"/>
          <w:szCs w:val="26"/>
        </w:rPr>
        <w:t>Nhưng trong quá trình th</w:t>
      </w:r>
      <w:r>
        <w:rPr>
          <w:bCs/>
          <w:sz w:val="26"/>
          <w:szCs w:val="26"/>
        </w:rPr>
        <w:t xml:space="preserve">ực hiện, nhóm đã gặp một số vấn đề chính về kết nối dữ liệu xung đột dữ liệu của thư viện giữa version cũ và version mới, lỗi SDK,... Vì vậy nhóm đã </w:t>
      </w:r>
      <w:r>
        <w:rPr>
          <w:bCs/>
          <w:sz w:val="26"/>
          <w:szCs w:val="26"/>
        </w:rPr>
        <w:lastRenderedPageBreak/>
        <w:t>quyết định làm thủ công dữ liệu và lựa ra một 20 sản phẩm thay vì hơn một trăm sản phẩm như ban đầu.</w:t>
      </w:r>
    </w:p>
    <w:p w14:paraId="342B8554" w14:textId="04A6AD94" w:rsidR="005850F5" w:rsidRDefault="005850F5" w:rsidP="005850F5">
      <w:pPr>
        <w:spacing w:before="120" w:after="120" w:line="360" w:lineRule="auto"/>
        <w:outlineLvl w:val="1"/>
        <w:rPr>
          <w:bCs/>
          <w:sz w:val="26"/>
          <w:szCs w:val="26"/>
        </w:rPr>
      </w:pPr>
    </w:p>
    <w:p w14:paraId="095DB3E0" w14:textId="4724C178" w:rsidR="005850F5" w:rsidRPr="00077673" w:rsidRDefault="005850F5" w:rsidP="005850F5">
      <w:pPr>
        <w:pStyle w:val="ListParagraph"/>
        <w:numPr>
          <w:ilvl w:val="0"/>
          <w:numId w:val="15"/>
        </w:numPr>
        <w:spacing w:before="120" w:after="120" w:line="360" w:lineRule="auto"/>
        <w:outlineLvl w:val="1"/>
        <w:rPr>
          <w:b/>
          <w:sz w:val="26"/>
          <w:szCs w:val="26"/>
        </w:rPr>
      </w:pPr>
      <w:r w:rsidRPr="00077673">
        <w:rPr>
          <w:b/>
          <w:sz w:val="26"/>
          <w:szCs w:val="26"/>
        </w:rPr>
        <w:t>Rút kinh nghiệm</w:t>
      </w:r>
    </w:p>
    <w:p w14:paraId="681EF654" w14:textId="72317B34" w:rsidR="005850F5" w:rsidRPr="00D578C9" w:rsidRDefault="005850F5" w:rsidP="005850F5">
      <w:pPr>
        <w:pStyle w:val="ListParagraph"/>
        <w:spacing w:before="120" w:after="120" w:line="360" w:lineRule="auto"/>
        <w:ind w:left="1126"/>
        <w:outlineLvl w:val="1"/>
        <w:rPr>
          <w:bCs/>
          <w:i/>
          <w:iCs/>
          <w:sz w:val="26"/>
          <w:szCs w:val="26"/>
        </w:rPr>
      </w:pPr>
      <w:r w:rsidRPr="00D578C9">
        <w:rPr>
          <w:bCs/>
          <w:i/>
          <w:iCs/>
          <w:sz w:val="26"/>
          <w:szCs w:val="26"/>
        </w:rPr>
        <w:t>Sau hơn 2 tháng thực hiện bài tập lớn</w:t>
      </w:r>
      <w:r w:rsidR="00D578C9" w:rsidRPr="00D578C9">
        <w:rPr>
          <w:bCs/>
          <w:i/>
          <w:iCs/>
          <w:sz w:val="26"/>
          <w:szCs w:val="26"/>
        </w:rPr>
        <w:t>, nhóm đã có kinh nghiệm trong:</w:t>
      </w:r>
    </w:p>
    <w:p w14:paraId="7C7BAB7E" w14:textId="2669FC5B" w:rsidR="005850F5" w:rsidRDefault="005850F5" w:rsidP="005850F5">
      <w:pPr>
        <w:pStyle w:val="ListParagraph"/>
        <w:spacing w:before="120" w:after="120" w:line="360" w:lineRule="auto"/>
        <w:ind w:left="1126"/>
        <w:outlineLvl w:val="1"/>
        <w:rPr>
          <w:bCs/>
          <w:sz w:val="26"/>
          <w:szCs w:val="26"/>
        </w:rPr>
      </w:pPr>
      <w:r>
        <w:rPr>
          <w:bCs/>
          <w:sz w:val="26"/>
          <w:szCs w:val="26"/>
        </w:rPr>
        <w:t xml:space="preserve">+ </w:t>
      </w:r>
      <w:r w:rsidR="00D578C9">
        <w:rPr>
          <w:bCs/>
          <w:sz w:val="26"/>
          <w:szCs w:val="26"/>
        </w:rPr>
        <w:t>Quá trình thiết kế từ layer figma cho đến layout Android Studio.</w:t>
      </w:r>
    </w:p>
    <w:p w14:paraId="4B02FF9B" w14:textId="136967F3" w:rsidR="00D578C9" w:rsidRDefault="00D578C9" w:rsidP="005850F5">
      <w:pPr>
        <w:pStyle w:val="ListParagraph"/>
        <w:spacing w:before="120" w:after="120" w:line="360" w:lineRule="auto"/>
        <w:ind w:left="1126"/>
        <w:outlineLvl w:val="1"/>
        <w:rPr>
          <w:bCs/>
          <w:sz w:val="26"/>
          <w:szCs w:val="26"/>
        </w:rPr>
      </w:pPr>
      <w:r w:rsidRPr="00D578C9">
        <w:rPr>
          <w:bCs/>
          <w:sz w:val="26"/>
          <w:szCs w:val="26"/>
        </w:rPr>
        <w:t>+ Nhận biết được các thư</w:t>
      </w:r>
      <w:r>
        <w:rPr>
          <w:bCs/>
          <w:sz w:val="26"/>
          <w:szCs w:val="26"/>
        </w:rPr>
        <w:t xml:space="preserve"> viện, api và sdk phù hợp với từng máy.</w:t>
      </w:r>
    </w:p>
    <w:p w14:paraId="4DC59E08" w14:textId="218E335D" w:rsidR="00D578C9" w:rsidRDefault="00D578C9" w:rsidP="005850F5">
      <w:pPr>
        <w:pStyle w:val="ListParagraph"/>
        <w:spacing w:before="120" w:after="120" w:line="360" w:lineRule="auto"/>
        <w:ind w:left="1126"/>
        <w:outlineLvl w:val="1"/>
        <w:rPr>
          <w:bCs/>
          <w:sz w:val="26"/>
          <w:szCs w:val="26"/>
        </w:rPr>
      </w:pPr>
      <w:r w:rsidRPr="00D578C9">
        <w:rPr>
          <w:bCs/>
          <w:sz w:val="26"/>
          <w:szCs w:val="26"/>
        </w:rPr>
        <w:t xml:space="preserve">+ </w:t>
      </w:r>
      <w:r>
        <w:rPr>
          <w:bCs/>
          <w:sz w:val="26"/>
          <w:szCs w:val="26"/>
        </w:rPr>
        <w:t>S</w:t>
      </w:r>
      <w:r w:rsidRPr="00D578C9">
        <w:rPr>
          <w:bCs/>
          <w:sz w:val="26"/>
          <w:szCs w:val="26"/>
        </w:rPr>
        <w:t>ửa các lỗi mất file app khi lấy</w:t>
      </w:r>
      <w:r>
        <w:rPr>
          <w:bCs/>
          <w:sz w:val="26"/>
          <w:szCs w:val="26"/>
        </w:rPr>
        <w:t xml:space="preserve"> bài từ máy khác, lỗi sdk, lỗi </w:t>
      </w:r>
      <w:r w:rsidRPr="00D578C9">
        <w:rPr>
          <w:bCs/>
          <w:sz w:val="26"/>
          <w:szCs w:val="26"/>
        </w:rPr>
        <w:t>binder transaction</w:t>
      </w:r>
      <w:r>
        <w:rPr>
          <w:bCs/>
          <w:sz w:val="26"/>
          <w:szCs w:val="26"/>
        </w:rPr>
        <w:t>, lỗi thư viện,..</w:t>
      </w:r>
    </w:p>
    <w:p w14:paraId="139C8EF6" w14:textId="5B41AE56" w:rsidR="00D578C9" w:rsidRPr="00D578C9" w:rsidRDefault="00D578C9" w:rsidP="00D578C9">
      <w:pPr>
        <w:pStyle w:val="ListParagraph"/>
        <w:spacing w:before="120" w:after="120" w:line="360" w:lineRule="auto"/>
        <w:ind w:left="1126"/>
        <w:outlineLvl w:val="1"/>
        <w:rPr>
          <w:bCs/>
          <w:sz w:val="26"/>
          <w:szCs w:val="26"/>
        </w:rPr>
      </w:pPr>
      <w:r>
        <w:rPr>
          <w:bCs/>
          <w:sz w:val="26"/>
          <w:szCs w:val="26"/>
        </w:rPr>
        <w:t xml:space="preserve">+ Sử dụng và hiểu rõ thuật ngữ recyclerview, drawer navigration, bottom navigration, toolbar, </w:t>
      </w:r>
      <w:r w:rsidRPr="00D578C9">
        <w:rPr>
          <w:bCs/>
          <w:sz w:val="26"/>
          <w:szCs w:val="26"/>
        </w:rPr>
        <w:t>CollapsingToolbar</w:t>
      </w:r>
      <w:r>
        <w:rPr>
          <w:bCs/>
          <w:sz w:val="26"/>
          <w:szCs w:val="26"/>
        </w:rPr>
        <w:t>, Model và Adapter,...</w:t>
      </w:r>
    </w:p>
    <w:p w14:paraId="1CDA1A40" w14:textId="5715BA87" w:rsidR="00D578C9" w:rsidRPr="00D578C9" w:rsidRDefault="00D578C9" w:rsidP="00D578C9">
      <w:pPr>
        <w:pStyle w:val="ListParagraph"/>
        <w:spacing w:before="120" w:after="120" w:line="360" w:lineRule="auto"/>
        <w:ind w:left="1126"/>
        <w:outlineLvl w:val="1"/>
        <w:rPr>
          <w:bCs/>
          <w:sz w:val="26"/>
          <w:szCs w:val="26"/>
        </w:rPr>
      </w:pPr>
      <w:r>
        <w:rPr>
          <w:bCs/>
          <w:sz w:val="26"/>
          <w:szCs w:val="26"/>
        </w:rPr>
        <w:t>+ Sử dụng firebase để đổ dữ liệu.</w:t>
      </w:r>
    </w:p>
    <w:p w14:paraId="2960DEC2" w14:textId="383EB27C" w:rsidR="00D578C9" w:rsidRPr="00D578C9" w:rsidRDefault="00D578C9" w:rsidP="005850F5">
      <w:pPr>
        <w:pStyle w:val="ListParagraph"/>
        <w:spacing w:before="120" w:after="120" w:line="360" w:lineRule="auto"/>
        <w:ind w:left="1126"/>
        <w:outlineLvl w:val="1"/>
        <w:rPr>
          <w:bCs/>
          <w:sz w:val="26"/>
          <w:szCs w:val="26"/>
        </w:rPr>
      </w:pPr>
    </w:p>
    <w:p w14:paraId="277B58A4" w14:textId="24B8C4B1" w:rsidR="005850F5" w:rsidRPr="00D578C9" w:rsidRDefault="005850F5" w:rsidP="005850F5">
      <w:pPr>
        <w:spacing w:before="120" w:after="120" w:line="360" w:lineRule="auto"/>
        <w:outlineLvl w:val="1"/>
        <w:rPr>
          <w:bCs/>
          <w:sz w:val="26"/>
          <w:szCs w:val="26"/>
        </w:rPr>
      </w:pPr>
    </w:p>
    <w:p w14:paraId="4A919ECB" w14:textId="77777777" w:rsidR="006A62F3" w:rsidRPr="00D578C9" w:rsidRDefault="006A62F3" w:rsidP="006A62F3">
      <w:pPr>
        <w:pStyle w:val="ListParagraph"/>
        <w:spacing w:before="120" w:after="120" w:line="360" w:lineRule="auto"/>
        <w:ind w:left="1126"/>
        <w:outlineLvl w:val="1"/>
        <w:rPr>
          <w:bCs/>
          <w:sz w:val="26"/>
          <w:szCs w:val="26"/>
        </w:rPr>
      </w:pPr>
    </w:p>
    <w:bookmarkEnd w:id="3"/>
    <w:p w14:paraId="562F1DE7" w14:textId="77777777" w:rsidR="000E4887" w:rsidRPr="00D578C9" w:rsidRDefault="000E4887" w:rsidP="000E4887">
      <w:pPr>
        <w:pStyle w:val="ListParagraph"/>
        <w:spacing w:before="120" w:after="120" w:line="360" w:lineRule="auto"/>
        <w:ind w:left="766"/>
        <w:outlineLvl w:val="1"/>
        <w:rPr>
          <w:bCs/>
          <w:sz w:val="26"/>
          <w:szCs w:val="26"/>
        </w:rPr>
      </w:pPr>
    </w:p>
    <w:sectPr w:rsidR="000E4887" w:rsidRPr="00D578C9" w:rsidSect="00E05B35">
      <w:footerReference w:type="default" r:id="rId19"/>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7821D" w14:textId="77777777" w:rsidR="000E7DC5" w:rsidRDefault="000E7DC5" w:rsidP="0075535F">
      <w:r>
        <w:separator/>
      </w:r>
    </w:p>
  </w:endnote>
  <w:endnote w:type="continuationSeparator" w:id="0">
    <w:p w14:paraId="2A18B1D7" w14:textId="77777777" w:rsidR="000E7DC5" w:rsidRDefault="000E7DC5" w:rsidP="0075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Calibri"/>
    <w:charset w:val="00"/>
    <w:family w:val="auto"/>
    <w:pitch w:val="default"/>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9B91C" w14:textId="77777777" w:rsidR="00E1283E" w:rsidRDefault="00E1283E">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0F89742C" w14:textId="77777777" w:rsidR="00E1283E" w:rsidRDefault="00E12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8038A" w14:textId="77777777" w:rsidR="000E7DC5" w:rsidRDefault="000E7DC5" w:rsidP="0075535F">
      <w:r>
        <w:separator/>
      </w:r>
    </w:p>
  </w:footnote>
  <w:footnote w:type="continuationSeparator" w:id="0">
    <w:p w14:paraId="484F45CD" w14:textId="77777777" w:rsidR="000E7DC5" w:rsidRDefault="000E7DC5" w:rsidP="00755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CC2FBAE"/>
    <w:multiLevelType w:val="singleLevel"/>
    <w:tmpl w:val="BCC2FBAE"/>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00000003"/>
    <w:multiLevelType w:val="multilevel"/>
    <w:tmpl w:val="00000003"/>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2" w15:restartNumberingAfterBreak="0">
    <w:nsid w:val="00000004"/>
    <w:multiLevelType w:val="multilevel"/>
    <w:tmpl w:val="00000004"/>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0000006"/>
    <w:multiLevelType w:val="multilevel"/>
    <w:tmpl w:val="0000000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4" w15:restartNumberingAfterBreak="0">
    <w:nsid w:val="00000007"/>
    <w:multiLevelType w:val="multilevel"/>
    <w:tmpl w:val="00000007"/>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5" w15:restartNumberingAfterBreak="0">
    <w:nsid w:val="0CB009D2"/>
    <w:multiLevelType w:val="singleLevel"/>
    <w:tmpl w:val="0CB009D2"/>
    <w:lvl w:ilvl="0">
      <w:start w:val="1"/>
      <w:numFmt w:val="bullet"/>
      <w:lvlText w:val="-"/>
      <w:lvlJc w:val="left"/>
      <w:pPr>
        <w:tabs>
          <w:tab w:val="left" w:pos="420"/>
        </w:tabs>
        <w:ind w:left="418" w:hanging="418"/>
      </w:pPr>
      <w:rPr>
        <w:rFonts w:ascii="Arial" w:hAnsi="Arial" w:cs="Arial" w:hint="default"/>
      </w:rPr>
    </w:lvl>
  </w:abstractNum>
  <w:abstractNum w:abstractNumId="6" w15:restartNumberingAfterBreak="0">
    <w:nsid w:val="193132ED"/>
    <w:multiLevelType w:val="hybridMultilevel"/>
    <w:tmpl w:val="D528F06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CF2B181"/>
    <w:multiLevelType w:val="singleLevel"/>
    <w:tmpl w:val="1CF2B181"/>
    <w:lvl w:ilvl="0">
      <w:start w:val="1"/>
      <w:numFmt w:val="bullet"/>
      <w:lvlText w:val="-"/>
      <w:lvlJc w:val="left"/>
      <w:pPr>
        <w:tabs>
          <w:tab w:val="left" w:pos="420"/>
        </w:tabs>
        <w:ind w:left="418" w:hanging="418"/>
      </w:pPr>
      <w:rPr>
        <w:rFonts w:ascii="Arial" w:hAnsi="Arial" w:cs="Arial" w:hint="default"/>
      </w:rPr>
    </w:lvl>
  </w:abstractNum>
  <w:abstractNum w:abstractNumId="8" w15:restartNumberingAfterBreak="0">
    <w:nsid w:val="35BC2C1A"/>
    <w:multiLevelType w:val="hybridMultilevel"/>
    <w:tmpl w:val="609A7BCC"/>
    <w:lvl w:ilvl="0" w:tplc="4094DE8C">
      <w:start w:val="1"/>
      <w:numFmt w:val="lowerLetter"/>
      <w:lvlText w:val="%1."/>
      <w:lvlJc w:val="left"/>
      <w:pPr>
        <w:ind w:left="1126" w:hanging="360"/>
      </w:pPr>
      <w:rPr>
        <w:rFonts w:hint="default"/>
      </w:rPr>
    </w:lvl>
    <w:lvl w:ilvl="1" w:tplc="04090019" w:tentative="1">
      <w:start w:val="1"/>
      <w:numFmt w:val="lowerLetter"/>
      <w:lvlText w:val="%2."/>
      <w:lvlJc w:val="left"/>
      <w:pPr>
        <w:ind w:left="1846" w:hanging="360"/>
      </w:pPr>
    </w:lvl>
    <w:lvl w:ilvl="2" w:tplc="0409001B" w:tentative="1">
      <w:start w:val="1"/>
      <w:numFmt w:val="lowerRoman"/>
      <w:lvlText w:val="%3."/>
      <w:lvlJc w:val="right"/>
      <w:pPr>
        <w:ind w:left="2566" w:hanging="180"/>
      </w:pPr>
    </w:lvl>
    <w:lvl w:ilvl="3" w:tplc="0409000F" w:tentative="1">
      <w:start w:val="1"/>
      <w:numFmt w:val="decimal"/>
      <w:lvlText w:val="%4."/>
      <w:lvlJc w:val="left"/>
      <w:pPr>
        <w:ind w:left="3286" w:hanging="360"/>
      </w:pPr>
    </w:lvl>
    <w:lvl w:ilvl="4" w:tplc="04090019" w:tentative="1">
      <w:start w:val="1"/>
      <w:numFmt w:val="lowerLetter"/>
      <w:lvlText w:val="%5."/>
      <w:lvlJc w:val="left"/>
      <w:pPr>
        <w:ind w:left="4006" w:hanging="360"/>
      </w:pPr>
    </w:lvl>
    <w:lvl w:ilvl="5" w:tplc="0409001B" w:tentative="1">
      <w:start w:val="1"/>
      <w:numFmt w:val="lowerRoman"/>
      <w:lvlText w:val="%6."/>
      <w:lvlJc w:val="right"/>
      <w:pPr>
        <w:ind w:left="4726" w:hanging="180"/>
      </w:pPr>
    </w:lvl>
    <w:lvl w:ilvl="6" w:tplc="0409000F" w:tentative="1">
      <w:start w:val="1"/>
      <w:numFmt w:val="decimal"/>
      <w:lvlText w:val="%7."/>
      <w:lvlJc w:val="left"/>
      <w:pPr>
        <w:ind w:left="5446" w:hanging="360"/>
      </w:pPr>
    </w:lvl>
    <w:lvl w:ilvl="7" w:tplc="04090019" w:tentative="1">
      <w:start w:val="1"/>
      <w:numFmt w:val="lowerLetter"/>
      <w:lvlText w:val="%8."/>
      <w:lvlJc w:val="left"/>
      <w:pPr>
        <w:ind w:left="6166" w:hanging="360"/>
      </w:pPr>
    </w:lvl>
    <w:lvl w:ilvl="8" w:tplc="0409001B" w:tentative="1">
      <w:start w:val="1"/>
      <w:numFmt w:val="lowerRoman"/>
      <w:lvlText w:val="%9."/>
      <w:lvlJc w:val="right"/>
      <w:pPr>
        <w:ind w:left="6886" w:hanging="180"/>
      </w:pPr>
    </w:lvl>
  </w:abstractNum>
  <w:abstractNum w:abstractNumId="9" w15:restartNumberingAfterBreak="0">
    <w:nsid w:val="380F596B"/>
    <w:multiLevelType w:val="singleLevel"/>
    <w:tmpl w:val="380F596B"/>
    <w:lvl w:ilvl="0">
      <w:start w:val="1"/>
      <w:numFmt w:val="bullet"/>
      <w:lvlText w:val="-"/>
      <w:lvlJc w:val="left"/>
      <w:pPr>
        <w:tabs>
          <w:tab w:val="left" w:pos="420"/>
        </w:tabs>
        <w:ind w:left="418" w:hanging="418"/>
      </w:pPr>
      <w:rPr>
        <w:rFonts w:ascii="Arial" w:hAnsi="Arial" w:cs="Arial" w:hint="default"/>
      </w:rPr>
    </w:lvl>
  </w:abstractNum>
  <w:abstractNum w:abstractNumId="10" w15:restartNumberingAfterBreak="0">
    <w:nsid w:val="3AC7240B"/>
    <w:multiLevelType w:val="multilevel"/>
    <w:tmpl w:val="3AC7240B"/>
    <w:lvl w:ilvl="0">
      <w:numFmt w:val="bullet"/>
      <w:lvlText w:val="-"/>
      <w:lvlJc w:val="left"/>
      <w:pPr>
        <w:ind w:left="1486" w:hanging="360"/>
      </w:pPr>
      <w:rPr>
        <w:rFonts w:ascii="Times New Roman" w:eastAsiaTheme="minorHAnsi" w:hAnsi="Times New Roman" w:cs="Times New Roman" w:hint="default"/>
      </w:rPr>
    </w:lvl>
    <w:lvl w:ilvl="1">
      <w:start w:val="1"/>
      <w:numFmt w:val="bullet"/>
      <w:lvlText w:val="o"/>
      <w:lvlJc w:val="left"/>
      <w:pPr>
        <w:ind w:left="2206" w:hanging="360"/>
      </w:pPr>
      <w:rPr>
        <w:rFonts w:ascii="Courier New" w:hAnsi="Courier New" w:cs="Courier New" w:hint="default"/>
      </w:rPr>
    </w:lvl>
    <w:lvl w:ilvl="2">
      <w:start w:val="1"/>
      <w:numFmt w:val="bullet"/>
      <w:lvlText w:val=""/>
      <w:lvlJc w:val="left"/>
      <w:pPr>
        <w:ind w:left="2926" w:hanging="360"/>
      </w:pPr>
      <w:rPr>
        <w:rFonts w:ascii="Wingdings" w:hAnsi="Wingdings" w:hint="default"/>
      </w:rPr>
    </w:lvl>
    <w:lvl w:ilvl="3">
      <w:start w:val="1"/>
      <w:numFmt w:val="bullet"/>
      <w:lvlText w:val=""/>
      <w:lvlJc w:val="left"/>
      <w:pPr>
        <w:ind w:left="3646" w:hanging="360"/>
      </w:pPr>
      <w:rPr>
        <w:rFonts w:ascii="Symbol" w:hAnsi="Symbol" w:hint="default"/>
      </w:rPr>
    </w:lvl>
    <w:lvl w:ilvl="4">
      <w:start w:val="1"/>
      <w:numFmt w:val="bullet"/>
      <w:lvlText w:val="o"/>
      <w:lvlJc w:val="left"/>
      <w:pPr>
        <w:ind w:left="4366" w:hanging="360"/>
      </w:pPr>
      <w:rPr>
        <w:rFonts w:ascii="Courier New" w:hAnsi="Courier New" w:cs="Courier New" w:hint="default"/>
      </w:rPr>
    </w:lvl>
    <w:lvl w:ilvl="5">
      <w:start w:val="1"/>
      <w:numFmt w:val="bullet"/>
      <w:lvlText w:val=""/>
      <w:lvlJc w:val="left"/>
      <w:pPr>
        <w:ind w:left="5086" w:hanging="360"/>
      </w:pPr>
      <w:rPr>
        <w:rFonts w:ascii="Wingdings" w:hAnsi="Wingdings" w:hint="default"/>
      </w:rPr>
    </w:lvl>
    <w:lvl w:ilvl="6">
      <w:start w:val="1"/>
      <w:numFmt w:val="bullet"/>
      <w:lvlText w:val=""/>
      <w:lvlJc w:val="left"/>
      <w:pPr>
        <w:ind w:left="5806" w:hanging="360"/>
      </w:pPr>
      <w:rPr>
        <w:rFonts w:ascii="Symbol" w:hAnsi="Symbol" w:hint="default"/>
      </w:rPr>
    </w:lvl>
    <w:lvl w:ilvl="7">
      <w:start w:val="1"/>
      <w:numFmt w:val="bullet"/>
      <w:lvlText w:val="o"/>
      <w:lvlJc w:val="left"/>
      <w:pPr>
        <w:ind w:left="6526" w:hanging="360"/>
      </w:pPr>
      <w:rPr>
        <w:rFonts w:ascii="Courier New" w:hAnsi="Courier New" w:cs="Courier New" w:hint="default"/>
      </w:rPr>
    </w:lvl>
    <w:lvl w:ilvl="8">
      <w:start w:val="1"/>
      <w:numFmt w:val="bullet"/>
      <w:lvlText w:val=""/>
      <w:lvlJc w:val="left"/>
      <w:pPr>
        <w:ind w:left="7246" w:hanging="360"/>
      </w:pPr>
      <w:rPr>
        <w:rFonts w:ascii="Wingdings" w:hAnsi="Wingdings" w:hint="default"/>
      </w:rPr>
    </w:lvl>
  </w:abstractNum>
  <w:abstractNum w:abstractNumId="11" w15:restartNumberingAfterBreak="0">
    <w:nsid w:val="4AB2444E"/>
    <w:multiLevelType w:val="multilevel"/>
    <w:tmpl w:val="4AB2444E"/>
    <w:lvl w:ilvl="0">
      <w:start w:val="1"/>
      <w:numFmt w:val="bullet"/>
      <w:lvlText w:val="-"/>
      <w:lvlJc w:val="left"/>
      <w:pPr>
        <w:ind w:left="1440" w:hanging="360"/>
      </w:pPr>
      <w:rPr>
        <w:rFonts w:ascii="Arial" w:hAnsi="Arial" w:cs="Aria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5F464E98"/>
    <w:multiLevelType w:val="hybridMultilevel"/>
    <w:tmpl w:val="8F0C5B18"/>
    <w:lvl w:ilvl="0" w:tplc="060444F6">
      <w:start w:val="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61540EE5"/>
    <w:multiLevelType w:val="singleLevel"/>
    <w:tmpl w:val="61540EE5"/>
    <w:lvl w:ilvl="0">
      <w:start w:val="1"/>
      <w:numFmt w:val="bullet"/>
      <w:lvlText w:val="-"/>
      <w:lvlJc w:val="left"/>
      <w:pPr>
        <w:tabs>
          <w:tab w:val="left" w:pos="420"/>
        </w:tabs>
        <w:ind w:left="418" w:hanging="418"/>
      </w:pPr>
      <w:rPr>
        <w:rFonts w:ascii="Arial" w:hAnsi="Arial" w:cs="Arial" w:hint="default"/>
      </w:rPr>
    </w:lvl>
  </w:abstractNum>
  <w:abstractNum w:abstractNumId="14" w15:restartNumberingAfterBreak="0">
    <w:nsid w:val="7DEA3E05"/>
    <w:multiLevelType w:val="hybridMultilevel"/>
    <w:tmpl w:val="1A72E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1"/>
  </w:num>
  <w:num w:numId="4">
    <w:abstractNumId w:val="10"/>
  </w:num>
  <w:num w:numId="5">
    <w:abstractNumId w:val="1"/>
  </w:num>
  <w:num w:numId="6">
    <w:abstractNumId w:val="9"/>
  </w:num>
  <w:num w:numId="7">
    <w:abstractNumId w:val="4"/>
  </w:num>
  <w:num w:numId="8">
    <w:abstractNumId w:val="7"/>
  </w:num>
  <w:num w:numId="9">
    <w:abstractNumId w:val="5"/>
  </w:num>
  <w:num w:numId="10">
    <w:abstractNumId w:val="0"/>
  </w:num>
  <w:num w:numId="11">
    <w:abstractNumId w:val="13"/>
  </w:num>
  <w:num w:numId="12">
    <w:abstractNumId w:val="14"/>
  </w:num>
  <w:num w:numId="13">
    <w:abstractNumId w:val="6"/>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391"/>
    <w:rsid w:val="00077673"/>
    <w:rsid w:val="000E4887"/>
    <w:rsid w:val="000E7DC5"/>
    <w:rsid w:val="001305E9"/>
    <w:rsid w:val="002C1AD3"/>
    <w:rsid w:val="002C32C9"/>
    <w:rsid w:val="002C4B32"/>
    <w:rsid w:val="0046543E"/>
    <w:rsid w:val="005850F5"/>
    <w:rsid w:val="005A43DE"/>
    <w:rsid w:val="006649B7"/>
    <w:rsid w:val="00675284"/>
    <w:rsid w:val="00676127"/>
    <w:rsid w:val="0069521E"/>
    <w:rsid w:val="006A494E"/>
    <w:rsid w:val="006A62F3"/>
    <w:rsid w:val="006E73E6"/>
    <w:rsid w:val="0075535F"/>
    <w:rsid w:val="00810CF8"/>
    <w:rsid w:val="00812391"/>
    <w:rsid w:val="00941A3F"/>
    <w:rsid w:val="00AF1CAA"/>
    <w:rsid w:val="00CB7664"/>
    <w:rsid w:val="00D54C6B"/>
    <w:rsid w:val="00D578C9"/>
    <w:rsid w:val="00E05B35"/>
    <w:rsid w:val="00E1283E"/>
    <w:rsid w:val="00ED431E"/>
    <w:rsid w:val="00F57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B90B1"/>
  <w15:chartTrackingRefBased/>
  <w15:docId w15:val="{D0B23CB0-2C14-4A71-A7B7-3ADC0B419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3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5535F"/>
    <w:pPr>
      <w:keepNext/>
      <w:jc w:val="center"/>
      <w:outlineLvl w:val="0"/>
    </w:pPr>
    <w:rPr>
      <w:rFonts w:ascii="VNI-Times" w:hAnsi="VNI-Times"/>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75535F"/>
    <w:rPr>
      <w:rFonts w:ascii="VNI-Times" w:eastAsia="Times New Roman" w:hAnsi="VNI-Times" w:cs="Times New Roman"/>
      <w:b/>
      <w:sz w:val="28"/>
      <w:szCs w:val="20"/>
    </w:rPr>
  </w:style>
  <w:style w:type="paragraph" w:styleId="Caption">
    <w:name w:val="caption"/>
    <w:basedOn w:val="Normal"/>
    <w:next w:val="Normal"/>
    <w:unhideWhenUsed/>
    <w:qFormat/>
    <w:rsid w:val="0075535F"/>
    <w:pPr>
      <w:spacing w:after="200"/>
    </w:pPr>
    <w:rPr>
      <w:i/>
      <w:iCs/>
      <w:color w:val="44546A" w:themeColor="text2"/>
      <w:sz w:val="18"/>
      <w:szCs w:val="18"/>
    </w:rPr>
  </w:style>
  <w:style w:type="character" w:styleId="Hyperlink">
    <w:name w:val="Hyperlink"/>
    <w:basedOn w:val="DefaultParagraphFont"/>
    <w:uiPriority w:val="99"/>
    <w:qFormat/>
    <w:rsid w:val="0075535F"/>
    <w:rPr>
      <w:color w:val="0000FF"/>
      <w:u w:val="single"/>
    </w:rPr>
  </w:style>
  <w:style w:type="paragraph" w:styleId="TOC1">
    <w:name w:val="toc 1"/>
    <w:basedOn w:val="Normal"/>
    <w:next w:val="Normal"/>
    <w:uiPriority w:val="39"/>
    <w:qFormat/>
    <w:rsid w:val="0075535F"/>
    <w:pPr>
      <w:spacing w:before="120" w:after="120"/>
    </w:pPr>
    <w:rPr>
      <w:rFonts w:ascii="Calibri" w:hAnsi="Calibri" w:cs="Calibri"/>
      <w:b/>
      <w:bCs/>
      <w:caps/>
      <w:sz w:val="20"/>
      <w:szCs w:val="20"/>
    </w:rPr>
  </w:style>
  <w:style w:type="paragraph" w:styleId="TOC2">
    <w:name w:val="toc 2"/>
    <w:basedOn w:val="Normal"/>
    <w:next w:val="Normal"/>
    <w:uiPriority w:val="39"/>
    <w:qFormat/>
    <w:rsid w:val="0075535F"/>
    <w:pPr>
      <w:ind w:left="240"/>
    </w:pPr>
    <w:rPr>
      <w:rFonts w:ascii="Calibri" w:hAnsi="Calibri" w:cs="Calibri"/>
      <w:smallCaps/>
      <w:sz w:val="20"/>
      <w:szCs w:val="20"/>
    </w:rPr>
  </w:style>
  <w:style w:type="paragraph" w:styleId="ListParagraph">
    <w:name w:val="List Paragraph"/>
    <w:basedOn w:val="Normal"/>
    <w:uiPriority w:val="34"/>
    <w:qFormat/>
    <w:rsid w:val="0075535F"/>
    <w:pPr>
      <w:ind w:left="720"/>
      <w:contextualSpacing/>
    </w:pPr>
  </w:style>
  <w:style w:type="paragraph" w:styleId="Header">
    <w:name w:val="header"/>
    <w:basedOn w:val="Normal"/>
    <w:link w:val="HeaderChar"/>
    <w:uiPriority w:val="99"/>
    <w:unhideWhenUsed/>
    <w:rsid w:val="0075535F"/>
    <w:pPr>
      <w:tabs>
        <w:tab w:val="center" w:pos="4680"/>
        <w:tab w:val="right" w:pos="9360"/>
      </w:tabs>
    </w:pPr>
  </w:style>
  <w:style w:type="character" w:customStyle="1" w:styleId="HeaderChar">
    <w:name w:val="Header Char"/>
    <w:basedOn w:val="DefaultParagraphFont"/>
    <w:link w:val="Header"/>
    <w:uiPriority w:val="99"/>
    <w:rsid w:val="0075535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5535F"/>
    <w:pPr>
      <w:tabs>
        <w:tab w:val="center" w:pos="4680"/>
        <w:tab w:val="right" w:pos="9360"/>
      </w:tabs>
    </w:pPr>
  </w:style>
  <w:style w:type="character" w:customStyle="1" w:styleId="FooterChar">
    <w:name w:val="Footer Char"/>
    <w:basedOn w:val="DefaultParagraphFont"/>
    <w:link w:val="Footer"/>
    <w:uiPriority w:val="99"/>
    <w:rsid w:val="0075535F"/>
    <w:rPr>
      <w:rFonts w:ascii="Times New Roman" w:eastAsia="Times New Roman" w:hAnsi="Times New Roman" w:cs="Times New Roman"/>
      <w:sz w:val="24"/>
      <w:szCs w:val="24"/>
    </w:rPr>
  </w:style>
  <w:style w:type="table" w:styleId="TableGrid">
    <w:name w:val="Table Grid"/>
    <w:basedOn w:val="TableNormal"/>
    <w:uiPriority w:val="39"/>
    <w:rsid w:val="006A4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57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8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53493">
      <w:bodyDiv w:val="1"/>
      <w:marLeft w:val="0"/>
      <w:marRight w:val="0"/>
      <w:marTop w:val="0"/>
      <w:marBottom w:val="0"/>
      <w:divBdr>
        <w:top w:val="none" w:sz="0" w:space="0" w:color="auto"/>
        <w:left w:val="none" w:sz="0" w:space="0" w:color="auto"/>
        <w:bottom w:val="none" w:sz="0" w:space="0" w:color="auto"/>
        <w:right w:val="none" w:sz="0" w:space="0" w:color="auto"/>
      </w:divBdr>
      <w:divsChild>
        <w:div w:id="2044402947">
          <w:marLeft w:val="0"/>
          <w:marRight w:val="0"/>
          <w:marTop w:val="300"/>
          <w:marBottom w:val="150"/>
          <w:divBdr>
            <w:top w:val="none" w:sz="0" w:space="0" w:color="auto"/>
            <w:left w:val="none" w:sz="0" w:space="0" w:color="auto"/>
            <w:bottom w:val="none" w:sz="0" w:space="0" w:color="auto"/>
            <w:right w:val="none" w:sz="0" w:space="0" w:color="auto"/>
          </w:divBdr>
        </w:div>
        <w:div w:id="15271620">
          <w:marLeft w:val="0"/>
          <w:marRight w:val="0"/>
          <w:marTop w:val="300"/>
          <w:marBottom w:val="150"/>
          <w:divBdr>
            <w:top w:val="none" w:sz="0" w:space="0" w:color="auto"/>
            <w:left w:val="none" w:sz="0" w:space="0" w:color="auto"/>
            <w:bottom w:val="none" w:sz="0" w:space="0" w:color="auto"/>
            <w:right w:val="none" w:sz="0" w:space="0" w:color="auto"/>
          </w:divBdr>
        </w:div>
        <w:div w:id="484929912">
          <w:marLeft w:val="0"/>
          <w:marRight w:val="0"/>
          <w:marTop w:val="300"/>
          <w:marBottom w:val="150"/>
          <w:divBdr>
            <w:top w:val="none" w:sz="0" w:space="0" w:color="auto"/>
            <w:left w:val="none" w:sz="0" w:space="0" w:color="auto"/>
            <w:bottom w:val="none" w:sz="0" w:space="0" w:color="auto"/>
            <w:right w:val="none" w:sz="0" w:space="0" w:color="auto"/>
          </w:divBdr>
        </w:div>
        <w:div w:id="654527215">
          <w:marLeft w:val="0"/>
          <w:marRight w:val="0"/>
          <w:marTop w:val="300"/>
          <w:marBottom w:val="150"/>
          <w:divBdr>
            <w:top w:val="none" w:sz="0" w:space="0" w:color="auto"/>
            <w:left w:val="none" w:sz="0" w:space="0" w:color="auto"/>
            <w:bottom w:val="none" w:sz="0" w:space="0" w:color="auto"/>
            <w:right w:val="none" w:sz="0" w:space="0" w:color="auto"/>
          </w:divBdr>
        </w:div>
        <w:div w:id="1349795974">
          <w:marLeft w:val="0"/>
          <w:marRight w:val="0"/>
          <w:marTop w:val="300"/>
          <w:marBottom w:val="150"/>
          <w:divBdr>
            <w:top w:val="none" w:sz="0" w:space="0" w:color="auto"/>
            <w:left w:val="none" w:sz="0" w:space="0" w:color="auto"/>
            <w:bottom w:val="none" w:sz="0" w:space="0" w:color="auto"/>
            <w:right w:val="none" w:sz="0" w:space="0" w:color="auto"/>
          </w:divBdr>
        </w:div>
        <w:div w:id="1566531393">
          <w:marLeft w:val="0"/>
          <w:marRight w:val="0"/>
          <w:marTop w:val="300"/>
          <w:marBottom w:val="150"/>
          <w:divBdr>
            <w:top w:val="none" w:sz="0" w:space="0" w:color="auto"/>
            <w:left w:val="none" w:sz="0" w:space="0" w:color="auto"/>
            <w:bottom w:val="none" w:sz="0" w:space="0" w:color="auto"/>
            <w:right w:val="none" w:sz="0" w:space="0" w:color="auto"/>
          </w:divBdr>
        </w:div>
        <w:div w:id="1599172478">
          <w:marLeft w:val="0"/>
          <w:marRight w:val="0"/>
          <w:marTop w:val="300"/>
          <w:marBottom w:val="150"/>
          <w:divBdr>
            <w:top w:val="none" w:sz="0" w:space="0" w:color="auto"/>
            <w:left w:val="none" w:sz="0" w:space="0" w:color="auto"/>
            <w:bottom w:val="none" w:sz="0" w:space="0" w:color="auto"/>
            <w:right w:val="none" w:sz="0" w:space="0" w:color="auto"/>
          </w:divBdr>
        </w:div>
        <w:div w:id="1732998757">
          <w:marLeft w:val="0"/>
          <w:marRight w:val="0"/>
          <w:marTop w:val="300"/>
          <w:marBottom w:val="150"/>
          <w:divBdr>
            <w:top w:val="none" w:sz="0" w:space="0" w:color="auto"/>
            <w:left w:val="none" w:sz="0" w:space="0" w:color="auto"/>
            <w:bottom w:val="none" w:sz="0" w:space="0" w:color="auto"/>
            <w:right w:val="none" w:sz="0" w:space="0" w:color="auto"/>
          </w:divBdr>
        </w:div>
        <w:div w:id="568156224">
          <w:marLeft w:val="0"/>
          <w:marRight w:val="0"/>
          <w:marTop w:val="300"/>
          <w:marBottom w:val="150"/>
          <w:divBdr>
            <w:top w:val="none" w:sz="0" w:space="0" w:color="auto"/>
            <w:left w:val="none" w:sz="0" w:space="0" w:color="auto"/>
            <w:bottom w:val="none" w:sz="0" w:space="0" w:color="auto"/>
            <w:right w:val="none" w:sz="0" w:space="0" w:color="auto"/>
          </w:divBdr>
        </w:div>
      </w:divsChild>
    </w:div>
    <w:div w:id="58635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6AFA5-F12F-45E9-89C6-D9E625C9E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12</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THI MY DUYEN</dc:creator>
  <cp:keywords/>
  <dc:description/>
  <cp:lastModifiedBy>Lam TruongLam</cp:lastModifiedBy>
  <cp:revision>4</cp:revision>
  <dcterms:created xsi:type="dcterms:W3CDTF">2021-05-11T07:56:00Z</dcterms:created>
  <dcterms:modified xsi:type="dcterms:W3CDTF">2021-05-16T01:48:00Z</dcterms:modified>
</cp:coreProperties>
</file>